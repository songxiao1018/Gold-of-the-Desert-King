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31C40" w14:textId="77777777" w:rsidR="00A76346" w:rsidRDefault="00A76346" w:rsidP="00107024">
      <w:pPr>
        <w:spacing w:before="240"/>
        <w:ind w:firstLine="883"/>
        <w:jc w:val="right"/>
        <w:rPr>
          <w:rFonts w:ascii="黑体" w:eastAsia="黑体"/>
          <w:b/>
          <w:sz w:val="44"/>
          <w:szCs w:val="44"/>
        </w:rPr>
      </w:pPr>
      <w:bookmarkStart w:id="0" w:name="_Toc125449350"/>
      <w:bookmarkStart w:id="1" w:name="_Toc144556262"/>
    </w:p>
    <w:p w14:paraId="6CFFA541" w14:textId="77777777" w:rsidR="00A76346" w:rsidRDefault="001D64CA" w:rsidP="00107024">
      <w:pPr>
        <w:spacing w:before="240"/>
        <w:ind w:firstLine="883"/>
        <w:jc w:val="right"/>
        <w:rPr>
          <w:rFonts w:ascii="黑体" w:eastAsia="黑体"/>
          <w:b/>
          <w:sz w:val="44"/>
          <w:szCs w:val="44"/>
        </w:rPr>
      </w:pPr>
      <w:r w:rsidRPr="00934462"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6E5CB2" wp14:editId="1AE70BAE">
                <wp:simplePos x="0" y="0"/>
                <wp:positionH relativeFrom="column">
                  <wp:posOffset>1303655</wp:posOffset>
                </wp:positionH>
                <wp:positionV relativeFrom="paragraph">
                  <wp:posOffset>513080</wp:posOffset>
                </wp:positionV>
                <wp:extent cx="2682240" cy="1403985"/>
                <wp:effectExtent l="0" t="0" r="0" b="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2EF04" w14:textId="77777777" w:rsidR="00934462" w:rsidRPr="00934462" w:rsidRDefault="00934462" w:rsidP="00934462">
                            <w:pPr>
                              <w:spacing w:line="800" w:lineRule="exact"/>
                              <w:jc w:val="center"/>
                              <w:rPr>
                                <w:rFonts w:ascii="Adobe 黑体 Std R" w:eastAsia="Adobe 黑体 Std R" w:hAnsi="Adobe 黑体 Std R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学员手册</w:t>
                            </w:r>
                          </w:p>
                          <w:p w14:paraId="64283355" w14:textId="77777777" w:rsidR="00934462" w:rsidRPr="00934462" w:rsidRDefault="00934462" w:rsidP="00934462">
                            <w:pPr>
                              <w:spacing w:line="800" w:lineRule="exact"/>
                              <w:jc w:val="center"/>
                              <w:rPr>
                                <w:rFonts w:ascii="Adobe 黑体 Std R" w:eastAsia="Adobe 黑体 Std R" w:hAnsi="Adobe 黑体 Std R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【</w:t>
                            </w:r>
                            <w:r w:rsidR="00360331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信息员</w:t>
                            </w: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】专用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6E5CB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2.65pt;margin-top:40.4pt;width:211.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" filled="f" stroked="f">
                <v:textbox style="mso-fit-shape-to-text:t">
                  <w:txbxContent>
                    <w:p w14:paraId="11D2EF04" w14:textId="77777777" w:rsidR="00934462" w:rsidRPr="00934462" w:rsidRDefault="00934462" w:rsidP="00934462">
                      <w:pPr>
                        <w:spacing w:line="800" w:lineRule="exact"/>
                        <w:jc w:val="center"/>
                        <w:rPr>
                          <w:rFonts w:ascii="Adobe 黑体 Std R" w:eastAsia="Adobe 黑体 Std R" w:hAnsi="Adobe 黑体 Std R"/>
                          <w:color w:val="000000" w:themeColor="text1"/>
                          <w:sz w:val="44"/>
                          <w:szCs w:val="44"/>
                        </w:rPr>
                      </w:pP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学员手册</w:t>
                      </w:r>
                    </w:p>
                    <w:p w14:paraId="64283355" w14:textId="77777777" w:rsidR="00934462" w:rsidRPr="00934462" w:rsidRDefault="00934462" w:rsidP="00934462">
                      <w:pPr>
                        <w:spacing w:line="800" w:lineRule="exact"/>
                        <w:jc w:val="center"/>
                        <w:rPr>
                          <w:rFonts w:ascii="Adobe 黑体 Std R" w:eastAsia="Adobe 黑体 Std R" w:hAnsi="Adobe 黑体 Std R"/>
                          <w:color w:val="000000" w:themeColor="text1"/>
                          <w:sz w:val="44"/>
                          <w:szCs w:val="44"/>
                        </w:rPr>
                      </w:pP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【</w:t>
                      </w:r>
                      <w:r w:rsidR="00360331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信息员</w:t>
                      </w: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】专用</w:t>
                      </w:r>
                    </w:p>
                  </w:txbxContent>
                </v:textbox>
              </v:shape>
            </w:pict>
          </mc:Fallback>
        </mc:AlternateContent>
      </w:r>
    </w:p>
    <w:p w14:paraId="26739EEF" w14:textId="77777777" w:rsidR="00A76346" w:rsidRPr="00934462" w:rsidRDefault="00A76346" w:rsidP="00934462">
      <w:pPr>
        <w:spacing w:before="240"/>
        <w:jc w:val="center"/>
        <w:rPr>
          <w:rFonts w:asciiTheme="minorEastAsia" w:eastAsiaTheme="minorEastAsia" w:hAnsiTheme="minorEastAsia"/>
          <w:sz w:val="24"/>
        </w:rPr>
      </w:pPr>
    </w:p>
    <w:p w14:paraId="3CA4F517" w14:textId="77777777" w:rsidR="00A76346" w:rsidRDefault="00A76346" w:rsidP="00107024">
      <w:pPr>
        <w:spacing w:before="240"/>
        <w:rPr>
          <w:rFonts w:ascii="Adobe 黑体 Std R" w:eastAsia="Adobe 黑体 Std R" w:hAnsi="Adobe 黑体 Std R"/>
        </w:rPr>
      </w:pPr>
    </w:p>
    <w:p w14:paraId="1F5B4B06" w14:textId="77777777" w:rsidR="00D71B6E" w:rsidRDefault="00D71B6E" w:rsidP="00107024">
      <w:pPr>
        <w:spacing w:before="240"/>
        <w:rPr>
          <w:rFonts w:ascii="Adobe 黑体 Std R" w:eastAsia="Adobe 黑体 Std R" w:hAnsi="Adobe 黑体 Std R"/>
        </w:rPr>
      </w:pPr>
    </w:p>
    <w:p w14:paraId="0C59EC97" w14:textId="77777777" w:rsidR="001D64CA" w:rsidRPr="00B01ED4" w:rsidRDefault="001D64CA" w:rsidP="001D64CA">
      <w:pPr>
        <w:spacing w:before="240"/>
        <w:jc w:val="right"/>
        <w:rPr>
          <w:rFonts w:asciiTheme="minorEastAsia" w:eastAsiaTheme="minorEastAsia" w:hAnsiTheme="minorEastAsia"/>
          <w:sz w:val="20"/>
          <w:szCs w:val="20"/>
        </w:rPr>
      </w:pPr>
      <w:r w:rsidRPr="00B01ED4">
        <w:rPr>
          <w:rFonts w:asciiTheme="minorEastAsia" w:eastAsiaTheme="minorEastAsia" w:hAnsiTheme="minorEastAsia" w:hint="eastAsia"/>
          <w:sz w:val="20"/>
          <w:szCs w:val="20"/>
        </w:rPr>
        <w:t>版本: 1.1</w:t>
      </w:r>
    </w:p>
    <w:p w14:paraId="70D6144D" w14:textId="77777777" w:rsidR="001D64CA" w:rsidRDefault="001D64CA" w:rsidP="00107024">
      <w:pPr>
        <w:spacing w:before="240"/>
        <w:rPr>
          <w:rFonts w:ascii="Adobe 黑体 Std R" w:eastAsia="Adobe 黑体 Std R" w:hAnsi="Adobe 黑体 Std R"/>
        </w:rPr>
      </w:pPr>
    </w:p>
    <w:p w14:paraId="5FD5B7B2" w14:textId="77777777" w:rsidR="007A4501" w:rsidRDefault="001D64CA" w:rsidP="00107024">
      <w:pPr>
        <w:spacing w:before="240"/>
        <w:rPr>
          <w:rFonts w:ascii="Adobe 黑体 Std R" w:eastAsia="Adobe 黑体 Std R" w:hAnsi="Adobe 黑体 Std R"/>
        </w:rPr>
      </w:pPr>
      <w:r>
        <w:rPr>
          <w:rFonts w:ascii="Adobe 黑体 Std R" w:eastAsia="Adobe 黑体 Std R" w:hAnsi="Adobe 黑体 Std R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B7E528" wp14:editId="25DF0C4B">
                <wp:simplePos x="0" y="0"/>
                <wp:positionH relativeFrom="column">
                  <wp:posOffset>30480</wp:posOffset>
                </wp:positionH>
                <wp:positionV relativeFrom="paragraph">
                  <wp:posOffset>228600</wp:posOffset>
                </wp:positionV>
                <wp:extent cx="5280660" cy="2964180"/>
                <wp:effectExtent l="0" t="0" r="0" b="762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660" cy="2964180"/>
                          <a:chOff x="0" y="0"/>
                          <a:chExt cx="5280660" cy="2964180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296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8260" y="1203960"/>
                            <a:ext cx="2865120" cy="42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B7766D" w14:textId="77777777" w:rsidR="00E75666" w:rsidRPr="00FF2EB1" w:rsidRDefault="00E75666" w:rsidP="00E75666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FF2EB1">
                                <w:rPr>
                                  <w:rFonts w:ascii="Adobe 黑体 Std R" w:eastAsia="Adobe 黑体 Std R" w:hAnsi="Adobe 黑体 Std R" w:hint="eastAsia"/>
                                  <w:color w:val="FFFFFF" w:themeColor="background1"/>
                                  <w:sz w:val="28"/>
                                  <w:szCs w:val="44"/>
                                </w:rPr>
                                <w:t>（自主创作 自主知识产权保护）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B7E528" id="组合 7" o:spid="_x0000_s1027" style="position:absolute;left:0;text-align:left;margin-left:2.4pt;margin-top:18pt;width:415.8pt;height:233.4pt;z-index:251659264" coordsize="52806,296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8" type="#_x0000_t75" style="position:absolute;width:52806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">
                  <v:imagedata r:id="rId9" o:title=""/>
                </v:shape>
                <v:shape id="_x0000_s1029" type="#_x0000_t202" style="position:absolute;left:13182;top:12039;width:28651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22B7766D" w14:textId="77777777" w:rsidR="00E75666" w:rsidRPr="00FF2EB1" w:rsidRDefault="00E75666" w:rsidP="00E75666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FF2EB1">
                          <w:rPr>
                            <w:rFonts w:ascii="Adobe 黑体 Std R" w:eastAsia="Adobe 黑体 Std R" w:hAnsi="Adobe 黑体 Std R" w:hint="eastAsia"/>
                            <w:color w:val="FFFFFF" w:themeColor="background1"/>
                            <w:sz w:val="28"/>
                            <w:szCs w:val="44"/>
                          </w:rPr>
                          <w:t>（自主创作 自主知识产权保护）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F50CE5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67FC6FE0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5A5CD78A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36C5A9F1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5815501A" w14:textId="77777777" w:rsidR="007A4501" w:rsidRDefault="007A4501" w:rsidP="007A4501">
      <w:pPr>
        <w:spacing w:before="240"/>
        <w:jc w:val="right"/>
        <w:rPr>
          <w:rFonts w:asciiTheme="minorEastAsia" w:eastAsiaTheme="minorEastAsia" w:hAnsiTheme="minorEastAsia"/>
          <w:sz w:val="24"/>
        </w:rPr>
      </w:pPr>
    </w:p>
    <w:p w14:paraId="44AECF36" w14:textId="77777777" w:rsidR="007A4501" w:rsidRPr="00DD3FA6" w:rsidRDefault="007A4501" w:rsidP="007A4501">
      <w:pPr>
        <w:spacing w:before="240"/>
        <w:jc w:val="right"/>
        <w:rPr>
          <w:rFonts w:ascii="Adobe 黑体 Std R" w:eastAsia="Adobe 黑体 Std R" w:hAnsi="Adobe 黑体 Std R"/>
        </w:rPr>
      </w:pPr>
    </w:p>
    <w:p w14:paraId="01501553" w14:textId="77777777" w:rsidR="001D64CA" w:rsidRDefault="001D64CA" w:rsidP="007A4501">
      <w:pPr>
        <w:pStyle w:val="af0"/>
        <w:spacing w:after="0"/>
        <w:jc w:val="center"/>
        <w:rPr>
          <w:rFonts w:asciiTheme="minorEastAsia" w:eastAsiaTheme="minorEastAsia" w:hAnsiTheme="minorEastAsia"/>
          <w:bCs/>
          <w:sz w:val="28"/>
          <w:szCs w:val="28"/>
        </w:rPr>
      </w:pPr>
    </w:p>
    <w:p w14:paraId="784EC84C" w14:textId="77777777" w:rsidR="00B01ED4" w:rsidRDefault="00B01ED4" w:rsidP="00B01ED4">
      <w:pPr>
        <w:pStyle w:val="af0"/>
        <w:spacing w:after="0" w:line="360" w:lineRule="auto"/>
        <w:jc w:val="center"/>
        <w:rPr>
          <w:rFonts w:asciiTheme="minorEastAsia" w:eastAsiaTheme="minorEastAsia" w:hAnsiTheme="minorEastAsia"/>
          <w:bCs/>
          <w:szCs w:val="21"/>
        </w:rPr>
      </w:pPr>
    </w:p>
    <w:p w14:paraId="0166FFD4" w14:textId="77777777" w:rsidR="00A76346" w:rsidRPr="00607563" w:rsidRDefault="00A76346" w:rsidP="00B01ED4">
      <w:pPr>
        <w:pStyle w:val="af0"/>
        <w:spacing w:after="0" w:line="360" w:lineRule="auto"/>
        <w:jc w:val="center"/>
        <w:rPr>
          <w:rFonts w:asciiTheme="majorEastAsia" w:eastAsiaTheme="majorEastAsia" w:hAnsiTheme="majorEastAsia"/>
          <w:bCs/>
          <w:szCs w:val="21"/>
        </w:rPr>
      </w:pPr>
    </w:p>
    <w:p w14:paraId="67711C8A" w14:textId="77777777" w:rsidR="00A76346" w:rsidRPr="00607563" w:rsidRDefault="00130E16" w:rsidP="00B01ED4">
      <w:pPr>
        <w:pStyle w:val="af0"/>
        <w:spacing w:after="0" w:line="360" w:lineRule="auto"/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</w:t>
      </w:r>
    </w:p>
    <w:p w14:paraId="7960C0A2" w14:textId="77777777" w:rsidR="00E013D5" w:rsidRDefault="00E013D5" w:rsidP="00B01ED4">
      <w:pPr>
        <w:pStyle w:val="af0"/>
        <w:spacing w:after="0" w:line="360" w:lineRule="auto"/>
        <w:jc w:val="center"/>
        <w:rPr>
          <w:rFonts w:ascii="宋体" w:hAnsi="宋体"/>
          <w:b/>
          <w:sz w:val="32"/>
        </w:rPr>
        <w:sectPr w:rsidR="00E013D5" w:rsidSect="00417035">
          <w:headerReference w:type="default" r:id="rId10"/>
          <w:footerReference w:type="default" r:id="rId11"/>
          <w:pgSz w:w="11906" w:h="16838"/>
          <w:pgMar w:top="1440" w:right="1800" w:bottom="1440" w:left="1800" w:header="851" w:footer="860" w:gutter="0"/>
          <w:pgNumType w:start="0"/>
          <w:cols w:space="425"/>
          <w:titlePg/>
          <w:docGrid w:type="lines" w:linePitch="312"/>
        </w:sectPr>
      </w:pPr>
      <w:r w:rsidRPr="00DD3FA6">
        <w:rPr>
          <w:rFonts w:ascii="Adobe 黑体 Std R" w:eastAsia="Adobe 黑体 Std R" w:hAnsi="Adobe 黑体 Std R"/>
          <w:sz w:val="32"/>
        </w:rPr>
        <w:br w:type="page"/>
      </w:r>
    </w:p>
    <w:p w14:paraId="0FCAFEBD" w14:textId="77777777" w:rsidR="006F666C" w:rsidRPr="00696FCB" w:rsidRDefault="00EE4797" w:rsidP="00EE4797">
      <w:pPr>
        <w:tabs>
          <w:tab w:val="center" w:pos="4153"/>
        </w:tabs>
        <w:spacing w:before="240" w:line="360" w:lineRule="auto"/>
        <w:rPr>
          <w:rFonts w:ascii="宋体" w:hAnsi="宋体"/>
          <w:b/>
          <w:szCs w:val="21"/>
        </w:rPr>
      </w:pPr>
      <w:r>
        <w:rPr>
          <w:rFonts w:ascii="宋体" w:hAnsi="宋体"/>
          <w:b/>
          <w:sz w:val="32"/>
          <w:szCs w:val="32"/>
        </w:rPr>
        <w:lastRenderedPageBreak/>
        <w:tab/>
      </w:r>
      <w:r w:rsidR="006F666C" w:rsidRPr="00C91630">
        <w:rPr>
          <w:rFonts w:ascii="宋体" w:hAnsi="宋体" w:hint="eastAsia"/>
          <w:b/>
          <w:sz w:val="32"/>
          <w:szCs w:val="32"/>
        </w:rPr>
        <w:t>目  录</w:t>
      </w:r>
    </w:p>
    <w:p w14:paraId="799B641C" w14:textId="1025F2B8" w:rsidR="00A32D48" w:rsidRDefault="002A0906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TOC \o "1-3" \h \z \u </w:instrText>
      </w:r>
      <w:r>
        <w:rPr>
          <w:rFonts w:ascii="宋体" w:hAnsi="宋体"/>
          <w:szCs w:val="21"/>
        </w:rPr>
        <w:fldChar w:fldCharType="separate"/>
      </w:r>
      <w:hyperlink w:anchor="_Toc479849805" w:history="1">
        <w:r w:rsidR="00A32D48" w:rsidRPr="0036131E">
          <w:rPr>
            <w:rStyle w:val="ab"/>
            <w:rFonts w:ascii="黑体" w:eastAsia="黑体" w:hAnsi="黑体"/>
            <w:noProof/>
          </w:rPr>
          <w:t>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课程体验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_Toc479849805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4158B2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595C8300" w14:textId="7F45E86C" w:rsidR="00A32D48" w:rsidRDefault="003C6BA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6" w:history="1">
        <w:r w:rsidR="00A32D48" w:rsidRPr="0036131E">
          <w:rPr>
            <w:rStyle w:val="ab"/>
            <w:noProof/>
          </w:rPr>
          <w:t>1.1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课程简介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_Toc479849806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4158B2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4D1A8884" w14:textId="6DABA089" w:rsidR="00A32D48" w:rsidRDefault="003C6BA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7" w:history="1">
        <w:r w:rsidR="00A32D48" w:rsidRPr="0036131E">
          <w:rPr>
            <w:rStyle w:val="ab"/>
            <w:noProof/>
          </w:rPr>
          <w:t>1.2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了解情境与线索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_Toc479849807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4158B2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0DF410EA" w14:textId="1F878196" w:rsidR="00A32D48" w:rsidRDefault="003C6BA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8" w:history="1">
        <w:r w:rsidR="00A32D48" w:rsidRPr="0036131E">
          <w:rPr>
            <w:rStyle w:val="ab"/>
            <w:noProof/>
          </w:rPr>
          <w:t>1.3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角色职责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_Toc479849808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4158B2">
          <w:rPr>
            <w:noProof/>
            <w:webHidden/>
          </w:rPr>
          <w:t>3</w:t>
        </w:r>
        <w:r w:rsidR="00A32D48">
          <w:rPr>
            <w:noProof/>
            <w:webHidden/>
          </w:rPr>
          <w:fldChar w:fldCharType="end"/>
        </w:r>
      </w:hyperlink>
    </w:p>
    <w:p w14:paraId="67399621" w14:textId="3B8A8F48" w:rsidR="00A32D48" w:rsidRDefault="003C6BA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9" w:history="1">
        <w:r w:rsidR="00A32D48" w:rsidRPr="0036131E">
          <w:rPr>
            <w:rStyle w:val="ab"/>
            <w:noProof/>
          </w:rPr>
          <w:t>1.4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执行任务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_Toc479849809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4158B2">
          <w:rPr>
            <w:noProof/>
            <w:webHidden/>
          </w:rPr>
          <w:t>3</w:t>
        </w:r>
        <w:r w:rsidR="00A32D48">
          <w:rPr>
            <w:noProof/>
            <w:webHidden/>
          </w:rPr>
          <w:fldChar w:fldCharType="end"/>
        </w:r>
      </w:hyperlink>
    </w:p>
    <w:p w14:paraId="274167E0" w14:textId="31194928" w:rsidR="00A32D48" w:rsidRDefault="003C6BA7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79849810" w:history="1">
        <w:r w:rsidR="00A32D48" w:rsidRPr="0036131E">
          <w:rPr>
            <w:rStyle w:val="ab"/>
            <w:rFonts w:ascii="黑体" w:eastAsia="黑体" w:hAnsi="黑体"/>
            <w:noProof/>
          </w:rPr>
          <w:t>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课程复盘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_Toc479849810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4158B2">
          <w:rPr>
            <w:noProof/>
            <w:webHidden/>
          </w:rPr>
          <w:t>4</w:t>
        </w:r>
        <w:r w:rsidR="00A32D48">
          <w:rPr>
            <w:noProof/>
            <w:webHidden/>
          </w:rPr>
          <w:fldChar w:fldCharType="end"/>
        </w:r>
      </w:hyperlink>
    </w:p>
    <w:p w14:paraId="133AC7D5" w14:textId="6808821E" w:rsidR="00A32D48" w:rsidRDefault="003C6BA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11" w:history="1">
        <w:r w:rsidR="00A32D48" w:rsidRPr="0036131E">
          <w:rPr>
            <w:rStyle w:val="ab"/>
            <w:noProof/>
          </w:rPr>
          <w:t>2.1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成果回顾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_Toc479849811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4158B2">
          <w:rPr>
            <w:noProof/>
            <w:webHidden/>
          </w:rPr>
          <w:t>4</w:t>
        </w:r>
        <w:r w:rsidR="00A32D48">
          <w:rPr>
            <w:noProof/>
            <w:webHidden/>
          </w:rPr>
          <w:fldChar w:fldCharType="end"/>
        </w:r>
      </w:hyperlink>
    </w:p>
    <w:p w14:paraId="5110E67B" w14:textId="7BEE4322" w:rsidR="00A32D48" w:rsidRDefault="003C6BA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12" w:history="1">
        <w:r w:rsidR="00A32D48" w:rsidRPr="0036131E">
          <w:rPr>
            <w:rStyle w:val="ab"/>
            <w:noProof/>
          </w:rPr>
          <w:t>2.2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课程复盘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_Toc479849812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4158B2">
          <w:rPr>
            <w:noProof/>
            <w:webHidden/>
          </w:rPr>
          <w:t>6</w:t>
        </w:r>
        <w:r w:rsidR="00A32D48">
          <w:rPr>
            <w:noProof/>
            <w:webHidden/>
          </w:rPr>
          <w:fldChar w:fldCharType="end"/>
        </w:r>
      </w:hyperlink>
    </w:p>
    <w:p w14:paraId="1066EE0E" w14:textId="536F6517" w:rsidR="00A32D48" w:rsidRDefault="003C6BA7">
      <w:pPr>
        <w:pStyle w:val="TOC1"/>
        <w:rPr>
          <w:rStyle w:val="ab"/>
          <w:noProof/>
        </w:rPr>
        <w:sectPr w:rsidR="00A32D48" w:rsidSect="00135DD4">
          <w:headerReference w:type="first" r:id="rId12"/>
          <w:footerReference w:type="first" r:id="rId13"/>
          <w:pgSz w:w="11906" w:h="16838"/>
          <w:pgMar w:top="1440" w:right="1800" w:bottom="1440" w:left="1800" w:header="851" w:footer="860" w:gutter="0"/>
          <w:pgNumType w:chapStyle="1"/>
          <w:cols w:space="425"/>
          <w:titlePg/>
          <w:docGrid w:type="lines" w:linePitch="312"/>
        </w:sectPr>
      </w:pPr>
      <w:hyperlink w:anchor="_Toc479849813" w:history="1">
        <w:r w:rsidR="00A32D48" w:rsidRPr="0036131E">
          <w:rPr>
            <w:rStyle w:val="ab"/>
            <w:rFonts w:ascii="黑体" w:eastAsia="黑体" w:hAnsi="黑体"/>
            <w:noProof/>
          </w:rPr>
          <w:t>3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培训转化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_Toc479849813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4158B2">
          <w:rPr>
            <w:noProof/>
            <w:webHidden/>
          </w:rPr>
          <w:t>7</w:t>
        </w:r>
        <w:r w:rsidR="00A32D48">
          <w:rPr>
            <w:noProof/>
            <w:webHidden/>
          </w:rPr>
          <w:fldChar w:fldCharType="end"/>
        </w:r>
      </w:hyperlink>
    </w:p>
    <w:p w14:paraId="57C73BBE" w14:textId="77777777" w:rsidR="002E3982" w:rsidRPr="004644F7" w:rsidRDefault="002A0906" w:rsidP="004644F7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r>
        <w:rPr>
          <w:rFonts w:ascii="宋体" w:hAnsi="宋体"/>
          <w:szCs w:val="21"/>
        </w:rPr>
        <w:lastRenderedPageBreak/>
        <w:fldChar w:fldCharType="end"/>
      </w:r>
      <w:bookmarkStart w:id="2" w:name="_Toc479849805"/>
      <w:bookmarkEnd w:id="0"/>
      <w:bookmarkEnd w:id="1"/>
      <w:r w:rsidR="002E3982" w:rsidRPr="004644F7">
        <w:rPr>
          <w:rFonts w:ascii="黑体" w:eastAsia="黑体" w:hAnsi="黑体"/>
          <w:sz w:val="32"/>
          <w:szCs w:val="32"/>
        </w:rPr>
        <w:t>课程体验</w:t>
      </w:r>
      <w:bookmarkEnd w:id="2"/>
    </w:p>
    <w:p w14:paraId="114BCBC2" w14:textId="77777777" w:rsidR="00CF6E7C" w:rsidRDefault="002E3982" w:rsidP="00B425F8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3" w:name="_Toc479849806"/>
      <w:r w:rsidRPr="00CF6E7C">
        <w:rPr>
          <w:rFonts w:hint="eastAsia"/>
          <w:szCs w:val="32"/>
        </w:rPr>
        <w:t>课程</w:t>
      </w:r>
      <w:r w:rsidR="004644F7">
        <w:rPr>
          <w:rFonts w:hint="eastAsia"/>
          <w:szCs w:val="32"/>
        </w:rPr>
        <w:t>简介</w:t>
      </w:r>
      <w:bookmarkEnd w:id="3"/>
    </w:p>
    <w:p w14:paraId="23D47BE3" w14:textId="77777777" w:rsidR="000F664C" w:rsidRDefault="000F664C" w:rsidP="00107024">
      <w:pPr>
        <w:spacing w:line="360" w:lineRule="auto"/>
        <w:jc w:val="center"/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 wp14:anchorId="78E76E23" wp14:editId="61792D33">
            <wp:extent cx="1281372" cy="96884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吉塔行星logo 菱形版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372" cy="9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85F6" w14:textId="77777777" w:rsidR="00D24CD9" w:rsidRDefault="00D24CD9" w:rsidP="00975CB8">
      <w:pPr>
        <w:spacing w:line="360" w:lineRule="auto"/>
        <w:ind w:firstLineChars="200" w:firstLine="420"/>
        <w:rPr>
          <w:rFonts w:ascii="Verdana" w:hAnsi="Verdana"/>
        </w:rPr>
      </w:pPr>
    </w:p>
    <w:p w14:paraId="349D07AF" w14:textId="77777777" w:rsidR="00975CB8" w:rsidRDefault="000F664C" w:rsidP="00975CB8">
      <w:pPr>
        <w:spacing w:line="360" w:lineRule="auto"/>
        <w:ind w:firstLineChars="200" w:firstLine="420"/>
        <w:rPr>
          <w:rFonts w:ascii="Verdana" w:hAnsi="Verdana"/>
        </w:rPr>
      </w:pPr>
      <w:r>
        <w:rPr>
          <w:rFonts w:ascii="Verdana" w:hAnsi="Verdana" w:hint="eastAsia"/>
        </w:rPr>
        <w:t>“</w:t>
      </w:r>
      <w:r w:rsidR="00B83074">
        <w:rPr>
          <w:rFonts w:ascii="Verdana" w:hint="eastAsia"/>
        </w:rPr>
        <w:t>敦煌密藏</w:t>
      </w:r>
      <w:r>
        <w:rPr>
          <w:rFonts w:ascii="Verdana" w:hAnsi="Verdana" w:hint="eastAsia"/>
        </w:rPr>
        <w:t>”</w:t>
      </w:r>
      <w:r w:rsidR="00B83074">
        <w:rPr>
          <w:rFonts w:ascii="Verdana" w:hAnsi="Verdana" w:hint="eastAsia"/>
        </w:rPr>
        <w:t>是</w:t>
      </w:r>
      <w:r w:rsidR="00AF2C10">
        <w:rPr>
          <w:rFonts w:ascii="Verdana" w:hAnsi="Verdana" w:hint="eastAsia"/>
        </w:rPr>
        <w:t>新团队拥有自主知识产权的沙漠掘金。</w:t>
      </w:r>
    </w:p>
    <w:p w14:paraId="073C8BD6" w14:textId="77777777" w:rsidR="00AF2C10" w:rsidRDefault="00AF2C10" w:rsidP="00975CB8">
      <w:pPr>
        <w:spacing w:line="360" w:lineRule="auto"/>
        <w:ind w:firstLineChars="200" w:firstLine="420"/>
        <w:rPr>
          <w:rFonts w:ascii="Verdana"/>
        </w:rPr>
      </w:pPr>
      <w:r w:rsidRPr="00AF2C10">
        <w:rPr>
          <w:rFonts w:ascii="Verdana" w:hint="eastAsia"/>
        </w:rPr>
        <w:t>《沙漠掘金》课程是国际最经典的体验式培训课程之一。</w:t>
      </w:r>
      <w:r w:rsidR="005D14DC">
        <w:rPr>
          <w:rFonts w:ascii="Verdana" w:hint="eastAsia"/>
        </w:rPr>
        <w:t>参训学员角色扮演、组成驼队，整装待发去大山中寻找宝藏（金子）</w:t>
      </w:r>
      <w:r w:rsidR="006428F8">
        <w:rPr>
          <w:rFonts w:ascii="Verdana" w:hint="eastAsia"/>
        </w:rPr>
        <w:t>。他们</w:t>
      </w:r>
      <w:r w:rsidRPr="00AF2C10">
        <w:rPr>
          <w:rFonts w:ascii="Verdana" w:hint="eastAsia"/>
        </w:rPr>
        <w:t>从大本营出发，深入沙漠深处挖掘黄金</w:t>
      </w:r>
      <w:r w:rsidR="006428F8">
        <w:rPr>
          <w:rFonts w:ascii="Verdana" w:hint="eastAsia"/>
        </w:rPr>
        <w:t>，</w:t>
      </w:r>
      <w:r w:rsidRPr="00AF2C10">
        <w:rPr>
          <w:rFonts w:ascii="Verdana" w:hint="eastAsia"/>
        </w:rPr>
        <w:t>途中需要穿越沙漠、村庄、绿洲或者王陵，同时面临晴天、高温、沙风暴等复杂天气的考验，有的驼队能够胜利归来，有的可能魂归沙漠，一切都在于您的选择……</w:t>
      </w:r>
    </w:p>
    <w:p w14:paraId="38CD3A41" w14:textId="77777777" w:rsidR="00CF6E7C" w:rsidRDefault="000F664C" w:rsidP="00975CB8">
      <w:pPr>
        <w:spacing w:line="360" w:lineRule="auto"/>
        <w:ind w:firstLineChars="200" w:firstLine="420"/>
      </w:pPr>
      <w:r>
        <w:rPr>
          <w:rFonts w:ascii="Verdana" w:hint="eastAsia"/>
        </w:rPr>
        <w:t>您现在所看到的版本，是由新团队在</w:t>
      </w:r>
      <w:r w:rsidR="006428F8">
        <w:rPr>
          <w:rFonts w:ascii="Verdana" w:hint="eastAsia"/>
        </w:rPr>
        <w:t>多年培训实践</w:t>
      </w:r>
      <w:r w:rsidR="005E1475">
        <w:rPr>
          <w:rFonts w:ascii="Verdana" w:hint="eastAsia"/>
        </w:rPr>
        <w:t>的基础上</w:t>
      </w:r>
      <w:r>
        <w:rPr>
          <w:rFonts w:ascii="Verdana" w:hint="eastAsia"/>
        </w:rPr>
        <w:t>进行优化创新、自主创作，</w:t>
      </w:r>
      <w:r w:rsidR="005E1475">
        <w:rPr>
          <w:rFonts w:ascii="Verdana" w:hint="eastAsia"/>
        </w:rPr>
        <w:t>并</w:t>
      </w:r>
      <w:r>
        <w:rPr>
          <w:rFonts w:ascii="Verdana" w:hint="eastAsia"/>
        </w:rPr>
        <w:t>拥有自主知识产权的一套情境沙盘模拟课程。</w:t>
      </w:r>
    </w:p>
    <w:p w14:paraId="34409B38" w14:textId="77777777" w:rsidR="00CF6E7C" w:rsidRPr="00CF6E7C" w:rsidRDefault="00B05300" w:rsidP="00107024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4" w:name="_Toc479849807"/>
      <w:r>
        <w:rPr>
          <w:rFonts w:hint="eastAsia"/>
          <w:szCs w:val="32"/>
        </w:rPr>
        <w:t>了解情境</w:t>
      </w:r>
      <w:r w:rsidR="00DA3CFF">
        <w:rPr>
          <w:rFonts w:hint="eastAsia"/>
          <w:szCs w:val="32"/>
        </w:rPr>
        <w:t>与线索</w:t>
      </w:r>
      <w:bookmarkEnd w:id="4"/>
    </w:p>
    <w:p w14:paraId="2D8F7163" w14:textId="77777777" w:rsidR="005405BA" w:rsidRPr="00145707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145707">
        <w:rPr>
          <w:rFonts w:ascii="仿宋" w:eastAsia="仿宋" w:hAnsi="仿宋" w:hint="eastAsia"/>
          <w:color w:val="FF0000"/>
          <w:sz w:val="24"/>
        </w:rPr>
        <w:t>1900年3月初，瑞典探险家斯文</w:t>
      </w:r>
      <w:r w:rsidRPr="00145707">
        <w:rPr>
          <w:rFonts w:ascii="宋体" w:hAnsi="宋体" w:cs="宋体" w:hint="eastAsia"/>
          <w:color w:val="FF0000"/>
          <w:sz w:val="24"/>
        </w:rPr>
        <w:t>•</w:t>
      </w:r>
      <w:r w:rsidRPr="00145707">
        <w:rPr>
          <w:rFonts w:ascii="仿宋" w:eastAsia="仿宋" w:hAnsi="仿宋" w:cs="仿宋" w:hint="eastAsia"/>
          <w:color w:val="FF0000"/>
          <w:sz w:val="24"/>
        </w:rPr>
        <w:t>赫定带领的探险队沿着干枯的孔雀河左河床来到罗布荒原（罗布泊西侧）探测，在穿越一处沙漠时才发现他们的铁铲不慎遗失在昨晚的宿营地</w:t>
      </w:r>
      <w:r w:rsidRPr="00145707">
        <w:rPr>
          <w:rFonts w:ascii="仿宋" w:eastAsia="仿宋" w:hAnsi="仿宋" w:hint="eastAsia"/>
          <w:color w:val="FF0000"/>
          <w:sz w:val="24"/>
        </w:rPr>
        <w:t>(王陵)中。赫定只得让他的助手维吾尔族向导阿尔迪克回去寻找。</w:t>
      </w:r>
    </w:p>
    <w:p w14:paraId="72FDA5B9" w14:textId="77777777" w:rsidR="005405BA" w:rsidRPr="00145707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145707">
        <w:rPr>
          <w:rFonts w:ascii="仿宋" w:eastAsia="仿宋" w:hAnsi="仿宋" w:hint="eastAsia"/>
          <w:color w:val="FF0000"/>
          <w:sz w:val="24"/>
        </w:rPr>
        <w:t>寻找途中遇到沙风暴，迷失了方向。但这位机智勇敢的维吾尔族向导历经艰险，不但回到了原营地（王陵）模到了丢失的锄头，而且还发现在营地（王陵）不远处的大山中，藏匿的无尽的黄金。</w:t>
      </w:r>
    </w:p>
    <w:p w14:paraId="07CBA458" w14:textId="77777777" w:rsidR="005405BA" w:rsidRPr="00145707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145707">
        <w:rPr>
          <w:rFonts w:ascii="仿宋" w:eastAsia="仿宋" w:hAnsi="仿宋" w:hint="eastAsia"/>
          <w:color w:val="FF0000"/>
          <w:sz w:val="24"/>
        </w:rPr>
        <w:t>向导带着锄头回到大本营（敦煌）后，告诉了他有关黄金的事情，赫定听完后异常激动，决定组织大队人马，挖掘黄金。</w:t>
      </w:r>
    </w:p>
    <w:p w14:paraId="2A6C7A71" w14:textId="77777777" w:rsidR="005405BA" w:rsidRPr="00145707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145707">
        <w:rPr>
          <w:rFonts w:ascii="仿宋" w:eastAsia="仿宋" w:hAnsi="仿宋" w:hint="eastAsia"/>
          <w:color w:val="FF0000"/>
          <w:sz w:val="24"/>
        </w:rPr>
        <w:t>你们就在这支掘金队伍里，并若干人在一起组成了独立的驼队。你们尽管对可能发生的困难和险阻有充分的考虑和预见，但是，财富和荣耀一直在召唤着你们。</w:t>
      </w:r>
    </w:p>
    <w:p w14:paraId="1EA21CEA" w14:textId="77777777" w:rsidR="003E6D1B" w:rsidRPr="0065531E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7030A0"/>
          <w:sz w:val="24"/>
        </w:rPr>
      </w:pPr>
      <w:r w:rsidRPr="00145707">
        <w:rPr>
          <w:rFonts w:ascii="仿宋" w:eastAsia="仿宋" w:hAnsi="仿宋" w:hint="eastAsia"/>
          <w:color w:val="FF0000"/>
          <w:sz w:val="24"/>
        </w:rPr>
        <w:lastRenderedPageBreak/>
        <w:t>你们下定决心，一定要挖到最多的金块回来</w:t>
      </w:r>
      <w:r w:rsidR="00BF2F1B" w:rsidRPr="00145707">
        <w:rPr>
          <w:rFonts w:ascii="仿宋" w:eastAsia="仿宋" w:hAnsi="仿宋" w:hint="eastAsia"/>
          <w:color w:val="FF0000"/>
          <w:sz w:val="24"/>
        </w:rPr>
        <w:t>……</w:t>
      </w:r>
    </w:p>
    <w:p w14:paraId="4C3C0B02" w14:textId="77777777" w:rsidR="002264D5" w:rsidRPr="002264D5" w:rsidRDefault="00B67B7D" w:rsidP="00A070BF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5" w:name="_Toc479849808"/>
      <w:r>
        <w:rPr>
          <w:rFonts w:hint="eastAsia"/>
          <w:szCs w:val="32"/>
        </w:rPr>
        <w:t>角色</w:t>
      </w:r>
      <w:r w:rsidR="00052746">
        <w:rPr>
          <w:rFonts w:hint="eastAsia"/>
          <w:szCs w:val="32"/>
        </w:rPr>
        <w:t>职责</w:t>
      </w:r>
      <w:bookmarkEnd w:id="5"/>
    </w:p>
    <w:p w14:paraId="367F28F0" w14:textId="77777777" w:rsidR="00C13332" w:rsidRDefault="00C13332" w:rsidP="00A070BF">
      <w:pPr>
        <w:spacing w:line="360" w:lineRule="auto"/>
        <w:ind w:firstLineChars="200" w:firstLine="420"/>
      </w:pPr>
    </w:p>
    <w:p w14:paraId="47525787" w14:textId="77777777" w:rsidR="006D268D" w:rsidRDefault="00C34954" w:rsidP="006D268D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C7DA5E" wp14:editId="0E10FDA7">
                <wp:simplePos x="0" y="0"/>
                <wp:positionH relativeFrom="column">
                  <wp:posOffset>571500</wp:posOffset>
                </wp:positionH>
                <wp:positionV relativeFrom="paragraph">
                  <wp:posOffset>3131820</wp:posOffset>
                </wp:positionV>
                <wp:extent cx="3939540" cy="411480"/>
                <wp:effectExtent l="0" t="0" r="2286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5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5226D" id="矩形 11" o:spid="_x0000_s1026" style="position:absolute;left:0;text-align:left;margin-left:45pt;margin-top:246.6pt;width:310.2pt;height:3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" filled="f" strokecolor="red" strokeweight="2pt"/>
            </w:pict>
          </mc:Fallback>
        </mc:AlternateContent>
      </w:r>
      <w:r w:rsidR="00D67728">
        <w:rPr>
          <w:noProof/>
        </w:rPr>
        <w:drawing>
          <wp:inline distT="0" distB="0" distL="0" distR="0" wp14:anchorId="3CDF974F" wp14:editId="68BC740C">
            <wp:extent cx="5274310" cy="3760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1-驼队组建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B5CD" w14:textId="77777777" w:rsidR="003F4F4B" w:rsidRDefault="003F4F4B" w:rsidP="00194EB2">
      <w:pPr>
        <w:spacing w:line="360" w:lineRule="auto"/>
      </w:pPr>
    </w:p>
    <w:p w14:paraId="12EF588F" w14:textId="77777777" w:rsidR="002264D5" w:rsidRDefault="009E5F48" w:rsidP="009F2724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6" w:name="_Toc479849809"/>
      <w:r>
        <w:rPr>
          <w:rFonts w:hint="eastAsia"/>
          <w:szCs w:val="32"/>
        </w:rPr>
        <w:t>执行</w:t>
      </w:r>
      <w:r w:rsidR="00770065">
        <w:rPr>
          <w:rFonts w:hint="eastAsia"/>
          <w:szCs w:val="32"/>
        </w:rPr>
        <w:t>任务</w:t>
      </w:r>
      <w:bookmarkEnd w:id="6"/>
    </w:p>
    <w:p w14:paraId="03252CB0" w14:textId="77777777" w:rsidR="00A048EC" w:rsidRPr="00A048EC" w:rsidRDefault="00AC78B1" w:rsidP="00A048EC">
      <w:pPr>
        <w:spacing w:line="360" w:lineRule="auto"/>
        <w:ind w:firstLineChars="200" w:firstLine="422"/>
        <w:rPr>
          <w:b/>
        </w:rPr>
      </w:pPr>
      <w:r w:rsidRPr="00A048EC">
        <w:rPr>
          <w:rFonts w:hint="eastAsia"/>
          <w:b/>
          <w:color w:val="FF0000"/>
        </w:rPr>
        <w:t>经过掘金会议讨论成果，</w:t>
      </w:r>
    </w:p>
    <w:p w14:paraId="442FFB08" w14:textId="77777777" w:rsidR="00AC78B1" w:rsidRPr="00A048EC" w:rsidRDefault="00AC78B1" w:rsidP="00A048EC">
      <w:pPr>
        <w:spacing w:line="360" w:lineRule="auto"/>
        <w:ind w:firstLineChars="200" w:firstLine="422"/>
        <w:rPr>
          <w:b/>
        </w:rPr>
      </w:pPr>
      <w:r w:rsidRPr="00A048EC">
        <w:rPr>
          <w:rFonts w:hint="eastAsia"/>
          <w:b/>
        </w:rPr>
        <w:t>我们的掘金目标设定为：金子</w:t>
      </w:r>
      <w:r w:rsidRPr="00A048EC">
        <w:rPr>
          <w:rFonts w:hint="eastAsia"/>
          <w:b/>
        </w:rPr>
        <w:t>____</w:t>
      </w:r>
      <w:r w:rsidRPr="00A048EC">
        <w:rPr>
          <w:rFonts w:hint="eastAsia"/>
          <w:b/>
        </w:rPr>
        <w:t>块，返回大本营次序为第</w:t>
      </w:r>
      <w:r w:rsidRPr="00A048EC">
        <w:rPr>
          <w:rFonts w:hint="eastAsia"/>
          <w:b/>
        </w:rPr>
        <w:t>____</w:t>
      </w:r>
      <w:r w:rsidRPr="00A048EC">
        <w:rPr>
          <w:rFonts w:hint="eastAsia"/>
          <w:b/>
        </w:rPr>
        <w:t>名。</w:t>
      </w:r>
    </w:p>
    <w:p w14:paraId="7FBE4A5B" w14:textId="77777777" w:rsidR="00435F7E" w:rsidRDefault="005C450F" w:rsidP="00351520">
      <w:pPr>
        <w:spacing w:line="360" w:lineRule="auto"/>
        <w:ind w:firstLineChars="200" w:firstLine="420"/>
      </w:pPr>
      <w:r>
        <w:rPr>
          <w:rFonts w:hint="eastAsia"/>
        </w:rPr>
        <w:t>以下</w:t>
      </w:r>
      <w:r w:rsidR="00950FC7">
        <w:rPr>
          <w:rFonts w:hint="eastAsia"/>
        </w:rPr>
        <w:t>空白之处，方便您记录所收集到的重要</w:t>
      </w:r>
      <w:r w:rsidR="00322718">
        <w:rPr>
          <w:rFonts w:hint="eastAsia"/>
        </w:rPr>
        <w:t>情报，为您驼队的决策提供重要依据。</w:t>
      </w:r>
    </w:p>
    <w:p w14:paraId="42377DD8" w14:textId="77777777" w:rsidR="00322718" w:rsidRDefault="00322718" w:rsidP="00351520">
      <w:pPr>
        <w:spacing w:line="360" w:lineRule="auto"/>
        <w:ind w:firstLineChars="200" w:firstLine="420"/>
      </w:pPr>
    </w:p>
    <w:p w14:paraId="65E399D0" w14:textId="77777777" w:rsidR="00322718" w:rsidRDefault="00322718" w:rsidP="00351520">
      <w:pPr>
        <w:spacing w:line="360" w:lineRule="auto"/>
        <w:ind w:firstLineChars="200" w:firstLine="420"/>
      </w:pPr>
    </w:p>
    <w:p w14:paraId="6790B24D" w14:textId="77777777" w:rsidR="00322718" w:rsidRDefault="00322718" w:rsidP="00351520">
      <w:pPr>
        <w:spacing w:line="360" w:lineRule="auto"/>
        <w:ind w:firstLineChars="200" w:firstLine="420"/>
      </w:pPr>
    </w:p>
    <w:p w14:paraId="351529D6" w14:textId="77777777" w:rsidR="00322718" w:rsidRDefault="00322718" w:rsidP="00351520">
      <w:pPr>
        <w:spacing w:line="360" w:lineRule="auto"/>
        <w:ind w:firstLineChars="200" w:firstLine="420"/>
      </w:pPr>
    </w:p>
    <w:p w14:paraId="07F2C5DF" w14:textId="77777777" w:rsidR="00322718" w:rsidRDefault="00322718" w:rsidP="00351520">
      <w:pPr>
        <w:spacing w:line="360" w:lineRule="auto"/>
        <w:ind w:firstLineChars="200" w:firstLine="420"/>
      </w:pPr>
    </w:p>
    <w:p w14:paraId="079DA84C" w14:textId="77777777" w:rsidR="00322718" w:rsidRDefault="00322718" w:rsidP="00351520">
      <w:pPr>
        <w:spacing w:line="360" w:lineRule="auto"/>
        <w:ind w:firstLineChars="200" w:firstLine="420"/>
      </w:pPr>
    </w:p>
    <w:p w14:paraId="464E2C7F" w14:textId="77777777" w:rsidR="00322718" w:rsidRDefault="00322718" w:rsidP="00351520">
      <w:pPr>
        <w:spacing w:line="360" w:lineRule="auto"/>
        <w:ind w:firstLineChars="200" w:firstLine="420"/>
      </w:pPr>
    </w:p>
    <w:p w14:paraId="400DE984" w14:textId="77777777" w:rsidR="00322718" w:rsidRDefault="00322718" w:rsidP="00351520">
      <w:pPr>
        <w:spacing w:line="360" w:lineRule="auto"/>
        <w:ind w:firstLineChars="200" w:firstLine="420"/>
      </w:pPr>
    </w:p>
    <w:p w14:paraId="70C43D93" w14:textId="77777777" w:rsidR="00322718" w:rsidRDefault="00322718" w:rsidP="00351520">
      <w:pPr>
        <w:spacing w:line="360" w:lineRule="auto"/>
        <w:ind w:firstLineChars="200" w:firstLine="420"/>
      </w:pPr>
    </w:p>
    <w:p w14:paraId="337B1B53" w14:textId="77777777" w:rsidR="00322718" w:rsidRDefault="00322718" w:rsidP="00351520">
      <w:pPr>
        <w:spacing w:line="360" w:lineRule="auto"/>
        <w:ind w:firstLineChars="200" w:firstLine="420"/>
      </w:pPr>
    </w:p>
    <w:p w14:paraId="14D420C9" w14:textId="77777777" w:rsidR="00322718" w:rsidRDefault="00322718" w:rsidP="00351520">
      <w:pPr>
        <w:spacing w:line="360" w:lineRule="auto"/>
        <w:ind w:firstLineChars="200" w:firstLine="420"/>
      </w:pPr>
    </w:p>
    <w:p w14:paraId="28FA8C7F" w14:textId="77777777" w:rsidR="00322718" w:rsidRDefault="00322718" w:rsidP="00351520">
      <w:pPr>
        <w:spacing w:line="360" w:lineRule="auto"/>
        <w:ind w:firstLineChars="200" w:firstLine="420"/>
      </w:pPr>
    </w:p>
    <w:p w14:paraId="2EECB6EF" w14:textId="77777777" w:rsidR="00322718" w:rsidRDefault="00322718" w:rsidP="00351520">
      <w:pPr>
        <w:spacing w:line="360" w:lineRule="auto"/>
        <w:ind w:firstLineChars="200" w:firstLine="420"/>
      </w:pPr>
    </w:p>
    <w:p w14:paraId="4A32BDA6" w14:textId="77777777" w:rsidR="00322718" w:rsidRDefault="00322718" w:rsidP="00351520">
      <w:pPr>
        <w:spacing w:line="360" w:lineRule="auto"/>
        <w:ind w:firstLineChars="200" w:firstLine="420"/>
      </w:pPr>
    </w:p>
    <w:p w14:paraId="17A26671" w14:textId="77777777" w:rsidR="00322718" w:rsidRDefault="00322718" w:rsidP="00351520">
      <w:pPr>
        <w:spacing w:line="360" w:lineRule="auto"/>
        <w:ind w:firstLineChars="200" w:firstLine="420"/>
      </w:pPr>
    </w:p>
    <w:p w14:paraId="4C40CE6C" w14:textId="77777777" w:rsidR="00322718" w:rsidRDefault="00322718" w:rsidP="00351520">
      <w:pPr>
        <w:spacing w:line="360" w:lineRule="auto"/>
        <w:ind w:firstLineChars="200" w:firstLine="420"/>
      </w:pPr>
    </w:p>
    <w:p w14:paraId="6D3BE91D" w14:textId="77777777" w:rsidR="00322718" w:rsidRDefault="00322718" w:rsidP="00351520">
      <w:pPr>
        <w:spacing w:line="360" w:lineRule="auto"/>
        <w:ind w:firstLineChars="200" w:firstLine="420"/>
      </w:pPr>
    </w:p>
    <w:p w14:paraId="2E6ADC3F" w14:textId="77777777" w:rsidR="00322718" w:rsidRDefault="00322718" w:rsidP="00351520">
      <w:pPr>
        <w:spacing w:line="360" w:lineRule="auto"/>
        <w:ind w:firstLineChars="200" w:firstLine="420"/>
      </w:pPr>
    </w:p>
    <w:p w14:paraId="54902724" w14:textId="77777777" w:rsidR="00322718" w:rsidRDefault="00322718" w:rsidP="00351520">
      <w:pPr>
        <w:spacing w:line="360" w:lineRule="auto"/>
        <w:ind w:firstLineChars="200" w:firstLine="420"/>
      </w:pPr>
    </w:p>
    <w:p w14:paraId="393A6A25" w14:textId="77777777" w:rsidR="00322718" w:rsidRDefault="00322718" w:rsidP="00351520">
      <w:pPr>
        <w:spacing w:line="360" w:lineRule="auto"/>
        <w:ind w:firstLineChars="200" w:firstLine="420"/>
      </w:pPr>
    </w:p>
    <w:p w14:paraId="1106CDA8" w14:textId="77777777" w:rsidR="00322718" w:rsidRDefault="00322718" w:rsidP="00351520">
      <w:pPr>
        <w:spacing w:line="360" w:lineRule="auto"/>
        <w:ind w:firstLineChars="200" w:firstLine="420"/>
      </w:pPr>
    </w:p>
    <w:p w14:paraId="4D0C730F" w14:textId="77777777" w:rsidR="00322718" w:rsidRDefault="00322718" w:rsidP="00351520">
      <w:pPr>
        <w:spacing w:line="360" w:lineRule="auto"/>
        <w:ind w:firstLineChars="200" w:firstLine="420"/>
      </w:pPr>
    </w:p>
    <w:p w14:paraId="71A6D5CC" w14:textId="77777777" w:rsidR="00322718" w:rsidRDefault="00322718" w:rsidP="00351520">
      <w:pPr>
        <w:spacing w:line="360" w:lineRule="auto"/>
        <w:ind w:firstLineChars="200" w:firstLine="420"/>
      </w:pPr>
    </w:p>
    <w:p w14:paraId="2864DAA9" w14:textId="77777777" w:rsidR="00322718" w:rsidRDefault="00322718" w:rsidP="00351520">
      <w:pPr>
        <w:spacing w:line="360" w:lineRule="auto"/>
        <w:ind w:firstLineChars="200" w:firstLine="420"/>
      </w:pPr>
    </w:p>
    <w:p w14:paraId="4025606F" w14:textId="77777777" w:rsidR="00322718" w:rsidRDefault="00322718" w:rsidP="00351520">
      <w:pPr>
        <w:spacing w:line="360" w:lineRule="auto"/>
        <w:ind w:firstLineChars="200" w:firstLine="420"/>
      </w:pPr>
    </w:p>
    <w:p w14:paraId="74F15066" w14:textId="77777777" w:rsidR="00322718" w:rsidRDefault="00322718" w:rsidP="00351520">
      <w:pPr>
        <w:spacing w:line="360" w:lineRule="auto"/>
        <w:ind w:firstLineChars="200" w:firstLine="420"/>
      </w:pPr>
    </w:p>
    <w:p w14:paraId="68A63D3B" w14:textId="77777777" w:rsidR="00322718" w:rsidRDefault="00322718" w:rsidP="00351520">
      <w:pPr>
        <w:spacing w:line="360" w:lineRule="auto"/>
        <w:ind w:firstLineChars="200" w:firstLine="420"/>
      </w:pPr>
    </w:p>
    <w:p w14:paraId="4C87FB17" w14:textId="77777777" w:rsidR="00322718" w:rsidRDefault="00322718" w:rsidP="00351520">
      <w:pPr>
        <w:spacing w:line="360" w:lineRule="auto"/>
        <w:ind w:firstLineChars="200" w:firstLine="420"/>
      </w:pPr>
    </w:p>
    <w:p w14:paraId="17B88876" w14:textId="77777777" w:rsidR="00322718" w:rsidRDefault="00322718" w:rsidP="00351520">
      <w:pPr>
        <w:spacing w:line="360" w:lineRule="auto"/>
        <w:ind w:firstLineChars="200" w:firstLine="420"/>
      </w:pPr>
    </w:p>
    <w:p w14:paraId="1D57C7F3" w14:textId="77777777" w:rsidR="00322718" w:rsidRDefault="00322718" w:rsidP="00351520">
      <w:pPr>
        <w:spacing w:line="360" w:lineRule="auto"/>
        <w:ind w:firstLineChars="200" w:firstLine="420"/>
      </w:pPr>
    </w:p>
    <w:p w14:paraId="4B9E67C7" w14:textId="77777777" w:rsidR="00D76AA9" w:rsidRPr="002E3982" w:rsidRDefault="00D76AA9" w:rsidP="00107024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bookmarkStart w:id="7" w:name="_Toc479849810"/>
      <w:r w:rsidRPr="002E3982">
        <w:rPr>
          <w:rFonts w:ascii="黑体" w:eastAsia="黑体" w:hAnsi="黑体" w:hint="eastAsia"/>
          <w:sz w:val="32"/>
          <w:szCs w:val="32"/>
        </w:rPr>
        <w:t>课程</w:t>
      </w:r>
      <w:r w:rsidR="00770065" w:rsidRPr="002E3982">
        <w:rPr>
          <w:rFonts w:ascii="黑体" w:eastAsia="黑体" w:hAnsi="黑体" w:hint="eastAsia"/>
          <w:sz w:val="32"/>
          <w:szCs w:val="32"/>
        </w:rPr>
        <w:t>复盘</w:t>
      </w:r>
      <w:bookmarkEnd w:id="7"/>
    </w:p>
    <w:p w14:paraId="17002778" w14:textId="77777777" w:rsidR="00D76AA9" w:rsidRPr="008547EF" w:rsidRDefault="007E7B09" w:rsidP="00107024">
      <w:pPr>
        <w:pStyle w:val="20"/>
        <w:numPr>
          <w:ilvl w:val="1"/>
          <w:numId w:val="1"/>
        </w:numPr>
        <w:spacing w:before="240" w:after="0" w:line="420" w:lineRule="exact"/>
        <w:rPr>
          <w:szCs w:val="32"/>
        </w:rPr>
      </w:pPr>
      <w:bookmarkStart w:id="8" w:name="_Toc479849811"/>
      <w:r>
        <w:rPr>
          <w:rFonts w:hint="eastAsia"/>
          <w:szCs w:val="32"/>
        </w:rPr>
        <w:t>成果回顾</w:t>
      </w:r>
      <w:bookmarkEnd w:id="8"/>
    </w:p>
    <w:p w14:paraId="7BF6E8D4" w14:textId="77777777" w:rsidR="009E05CE" w:rsidRDefault="009C7FA7" w:rsidP="00F94D98">
      <w:pPr>
        <w:spacing w:line="360" w:lineRule="auto"/>
        <w:ind w:firstLineChars="200" w:firstLine="420"/>
      </w:pPr>
      <w:r w:rsidRPr="00C746BE">
        <w:rPr>
          <w:rFonts w:hint="eastAsia"/>
        </w:rPr>
        <w:t>我们团队</w:t>
      </w:r>
      <w:r w:rsidR="000E72AC">
        <w:rPr>
          <w:rFonts w:hint="eastAsia"/>
        </w:rPr>
        <w:t>本次掘金</w:t>
      </w:r>
      <w:r w:rsidR="00BC5228">
        <w:rPr>
          <w:rFonts w:hint="eastAsia"/>
        </w:rPr>
        <w:t>中，</w:t>
      </w:r>
      <w:r w:rsidR="000E72AC">
        <w:rPr>
          <w:rFonts w:hint="eastAsia"/>
        </w:rPr>
        <w:t>一共用了</w:t>
      </w:r>
      <w:r w:rsidR="000E72AC">
        <w:rPr>
          <w:rFonts w:hint="eastAsia"/>
        </w:rPr>
        <w:t>____</w:t>
      </w:r>
      <w:r w:rsidR="000E72AC">
        <w:rPr>
          <w:rFonts w:hint="eastAsia"/>
        </w:rPr>
        <w:t>天，</w:t>
      </w:r>
    </w:p>
    <w:p w14:paraId="4A4EFCBC" w14:textId="77777777" w:rsidR="009E05CE" w:rsidRPr="00D52AF1" w:rsidRDefault="009E05CE" w:rsidP="00D52AF1">
      <w:pPr>
        <w:spacing w:line="360" w:lineRule="auto"/>
        <w:ind w:firstLineChars="200" w:firstLine="422"/>
        <w:rPr>
          <w:b/>
        </w:rPr>
      </w:pPr>
      <w:r w:rsidRPr="00D52AF1">
        <w:rPr>
          <w:rFonts w:hint="eastAsia"/>
          <w:b/>
        </w:rPr>
        <w:t>在大本营：</w:t>
      </w:r>
    </w:p>
    <w:p w14:paraId="53428B8B" w14:textId="77777777" w:rsidR="00CD3C01" w:rsidRDefault="0072462B" w:rsidP="00F94D98">
      <w:pPr>
        <w:spacing w:line="360" w:lineRule="auto"/>
        <w:ind w:firstLineChars="200" w:firstLine="420"/>
      </w:pPr>
      <w:r>
        <w:rPr>
          <w:rFonts w:hint="eastAsia"/>
        </w:rPr>
        <w:t>掘金目标设定为：金子</w:t>
      </w:r>
      <w:r>
        <w:rPr>
          <w:rFonts w:hint="eastAsia"/>
        </w:rPr>
        <w:t>____</w:t>
      </w:r>
      <w:r>
        <w:rPr>
          <w:rFonts w:hint="eastAsia"/>
        </w:rPr>
        <w:t>块，</w:t>
      </w:r>
      <w:r w:rsidR="00CD3C01">
        <w:rPr>
          <w:rFonts w:hint="eastAsia"/>
        </w:rPr>
        <w:t>返回大本营次序为第</w:t>
      </w:r>
      <w:r w:rsidR="00CD3C01">
        <w:rPr>
          <w:rFonts w:hint="eastAsia"/>
        </w:rPr>
        <w:t>____</w:t>
      </w:r>
      <w:r w:rsidR="00CD3C01">
        <w:rPr>
          <w:rFonts w:hint="eastAsia"/>
        </w:rPr>
        <w:t>名。</w:t>
      </w:r>
    </w:p>
    <w:p w14:paraId="3AF025C5" w14:textId="77777777" w:rsidR="00F94D98" w:rsidRDefault="00BC5228" w:rsidP="00F94D98">
      <w:pPr>
        <w:spacing w:line="360" w:lineRule="auto"/>
        <w:ind w:firstLineChars="200" w:firstLine="420"/>
      </w:pPr>
      <w:r>
        <w:t>购买</w:t>
      </w:r>
      <w:r w:rsidR="008C612B">
        <w:t>各种物资花费</w:t>
      </w:r>
      <w:r>
        <w:rPr>
          <w:rFonts w:hint="eastAsia"/>
        </w:rPr>
        <w:t>_____</w:t>
      </w:r>
      <w:r>
        <w:rPr>
          <w:rFonts w:hint="eastAsia"/>
        </w:rPr>
        <w:t>元</w:t>
      </w:r>
      <w:r w:rsidR="00AD6207">
        <w:rPr>
          <w:rFonts w:hint="eastAsia"/>
        </w:rPr>
        <w:t>，</w:t>
      </w:r>
      <w:r w:rsidR="00D52AF1">
        <w:rPr>
          <w:rFonts w:hint="eastAsia"/>
        </w:rPr>
        <w:t>购买信息花费</w:t>
      </w:r>
      <w:r w:rsidR="00D52AF1">
        <w:rPr>
          <w:rFonts w:hint="eastAsia"/>
        </w:rPr>
        <w:t>____</w:t>
      </w:r>
      <w:r w:rsidR="00D52AF1">
        <w:rPr>
          <w:rFonts w:hint="eastAsia"/>
        </w:rPr>
        <w:t>元。</w:t>
      </w:r>
      <w:r w:rsidR="008C612B">
        <w:rPr>
          <w:rFonts w:hint="eastAsia"/>
        </w:rPr>
        <w:t>其中，没有采购的物资有：</w:t>
      </w:r>
    </w:p>
    <w:p w14:paraId="29E5BAFA" w14:textId="77777777" w:rsidR="009E05CE" w:rsidRPr="009E05CE" w:rsidRDefault="00D52AF1" w:rsidP="00D52AF1">
      <w:pPr>
        <w:spacing w:line="360" w:lineRule="auto"/>
        <w:ind w:firstLineChars="200" w:firstLine="422"/>
      </w:pPr>
      <w:r w:rsidRPr="00D52AF1">
        <w:rPr>
          <w:rFonts w:hint="eastAsia"/>
          <w:b/>
        </w:rPr>
        <w:lastRenderedPageBreak/>
        <w:t>在</w:t>
      </w:r>
      <w:r w:rsidR="009E05CE" w:rsidRPr="00D52AF1">
        <w:rPr>
          <w:rFonts w:hint="eastAsia"/>
          <w:b/>
        </w:rPr>
        <w:t>途中：</w:t>
      </w:r>
    </w:p>
    <w:p w14:paraId="6D42DC70" w14:textId="77777777" w:rsidR="00DA4693" w:rsidRDefault="00AD6207" w:rsidP="00C746BE">
      <w:pPr>
        <w:spacing w:line="360" w:lineRule="auto"/>
        <w:ind w:firstLineChars="200" w:firstLine="420"/>
      </w:pPr>
      <w:r>
        <w:rPr>
          <w:rFonts w:hint="eastAsia"/>
        </w:rPr>
        <w:t>帐篷使用了</w:t>
      </w:r>
      <w:r>
        <w:rPr>
          <w:rFonts w:hint="eastAsia"/>
        </w:rPr>
        <w:t>____</w:t>
      </w:r>
      <w:r>
        <w:rPr>
          <w:rFonts w:hint="eastAsia"/>
        </w:rPr>
        <w:t>次，指南针使用了</w:t>
      </w:r>
      <w:r>
        <w:rPr>
          <w:rFonts w:hint="eastAsia"/>
        </w:rPr>
        <w:t>____</w:t>
      </w:r>
      <w:r>
        <w:rPr>
          <w:rFonts w:hint="eastAsia"/>
        </w:rPr>
        <w:t>次，迷路了</w:t>
      </w:r>
      <w:r>
        <w:rPr>
          <w:rFonts w:hint="eastAsia"/>
        </w:rPr>
        <w:t>____</w:t>
      </w:r>
      <w:r>
        <w:rPr>
          <w:rFonts w:hint="eastAsia"/>
        </w:rPr>
        <w:t>次，</w:t>
      </w:r>
      <w:r w:rsidR="00F82B67">
        <w:rPr>
          <w:rFonts w:hint="eastAsia"/>
        </w:rPr>
        <w:t>中途在村庄</w:t>
      </w:r>
      <w:r w:rsidR="00F82B67">
        <w:rPr>
          <w:rFonts w:hint="eastAsia"/>
        </w:rPr>
        <w:t>____</w:t>
      </w:r>
      <w:r w:rsidR="00F82B67">
        <w:rPr>
          <w:rFonts w:hint="eastAsia"/>
        </w:rPr>
        <w:t>次，采购物资</w:t>
      </w:r>
      <w:r w:rsidR="00F82B67">
        <w:rPr>
          <w:rFonts w:hint="eastAsia"/>
        </w:rPr>
        <w:t>____</w:t>
      </w:r>
      <w:r w:rsidR="00F82B67">
        <w:rPr>
          <w:rFonts w:hint="eastAsia"/>
        </w:rPr>
        <w:t>次，黑市交易</w:t>
      </w:r>
      <w:r w:rsidR="00BC3B92">
        <w:rPr>
          <w:rFonts w:hint="eastAsia"/>
        </w:rPr>
        <w:t>____</w:t>
      </w:r>
      <w:r w:rsidR="00BC3B92">
        <w:rPr>
          <w:rFonts w:hint="eastAsia"/>
        </w:rPr>
        <w:t>次</w:t>
      </w:r>
      <w:r w:rsidR="007D29C0">
        <w:rPr>
          <w:rFonts w:hint="eastAsia"/>
        </w:rPr>
        <w:t>；</w:t>
      </w:r>
      <w:r w:rsidR="005E3740" w:rsidRPr="00C746BE">
        <w:rPr>
          <w:rFonts w:hint="eastAsia"/>
        </w:rPr>
        <w:t>在</w:t>
      </w:r>
      <w:r w:rsidR="00BC54D8">
        <w:rPr>
          <w:rFonts w:hint="eastAsia"/>
        </w:rPr>
        <w:t>大山</w:t>
      </w:r>
      <w:r w:rsidR="00F83019">
        <w:rPr>
          <w:rFonts w:hint="eastAsia"/>
        </w:rPr>
        <w:t>中停了</w:t>
      </w:r>
      <w:r w:rsidR="00F83019">
        <w:rPr>
          <w:rFonts w:hint="eastAsia"/>
        </w:rPr>
        <w:t>______</w:t>
      </w:r>
      <w:r w:rsidR="00F83019">
        <w:rPr>
          <w:rFonts w:hint="eastAsia"/>
        </w:rPr>
        <w:t>天，</w:t>
      </w:r>
    </w:p>
    <w:p w14:paraId="390FA9CD" w14:textId="77777777" w:rsidR="007D29C0" w:rsidRPr="007D29C0" w:rsidRDefault="007D29C0" w:rsidP="007D29C0">
      <w:pPr>
        <w:spacing w:line="360" w:lineRule="auto"/>
        <w:ind w:firstLineChars="200" w:firstLine="422"/>
        <w:rPr>
          <w:b/>
        </w:rPr>
      </w:pPr>
      <w:r w:rsidRPr="007D29C0">
        <w:rPr>
          <w:rFonts w:hint="eastAsia"/>
          <w:b/>
        </w:rPr>
        <w:t>返回大本营</w:t>
      </w:r>
      <w:r>
        <w:rPr>
          <w:rFonts w:hint="eastAsia"/>
          <w:b/>
        </w:rPr>
        <w:t>：</w:t>
      </w:r>
    </w:p>
    <w:p w14:paraId="28F1F3B8" w14:textId="77777777" w:rsidR="00DA4693" w:rsidRDefault="00F83019" w:rsidP="00C746BE">
      <w:pPr>
        <w:spacing w:line="360" w:lineRule="auto"/>
        <w:ind w:firstLineChars="200" w:firstLine="420"/>
      </w:pPr>
      <w:r>
        <w:rPr>
          <w:rFonts w:hint="eastAsia"/>
        </w:rPr>
        <w:t>获得的金</w:t>
      </w:r>
      <w:r w:rsidR="000A2F7E">
        <w:rPr>
          <w:rFonts w:hint="eastAsia"/>
        </w:rPr>
        <w:t>子</w:t>
      </w:r>
      <w:r>
        <w:rPr>
          <w:rFonts w:hint="eastAsia"/>
        </w:rPr>
        <w:t>数量是</w:t>
      </w:r>
      <w:r w:rsidR="000A2F7E">
        <w:rPr>
          <w:rFonts w:hint="eastAsia"/>
        </w:rPr>
        <w:t>_____</w:t>
      </w:r>
      <w:r w:rsidR="000A2F7E">
        <w:rPr>
          <w:rFonts w:hint="eastAsia"/>
        </w:rPr>
        <w:t>块，</w:t>
      </w:r>
    </w:p>
    <w:p w14:paraId="651F8FF1" w14:textId="77777777" w:rsidR="00DA4693" w:rsidRDefault="000A2F7E" w:rsidP="00C746BE">
      <w:pPr>
        <w:spacing w:line="360" w:lineRule="auto"/>
        <w:ind w:firstLineChars="200" w:firstLine="420"/>
      </w:pPr>
      <w:r>
        <w:rPr>
          <w:rFonts w:hint="eastAsia"/>
        </w:rPr>
        <w:t>剩余金子数量是</w:t>
      </w:r>
      <w:r>
        <w:rPr>
          <w:rFonts w:hint="eastAsia"/>
        </w:rPr>
        <w:t>____</w:t>
      </w:r>
      <w:r>
        <w:rPr>
          <w:rFonts w:hint="eastAsia"/>
        </w:rPr>
        <w:t>块</w:t>
      </w:r>
      <w:r w:rsidR="00A21ED4">
        <w:rPr>
          <w:rFonts w:hint="eastAsia"/>
        </w:rPr>
        <w:t>；</w:t>
      </w:r>
    </w:p>
    <w:p w14:paraId="06E1EFF0" w14:textId="77777777" w:rsidR="00F94D98" w:rsidRDefault="00F94D98" w:rsidP="00C746BE">
      <w:pPr>
        <w:spacing w:line="360" w:lineRule="auto"/>
        <w:ind w:firstLineChars="200" w:firstLine="420"/>
      </w:pPr>
      <w:r>
        <w:rPr>
          <w:rFonts w:hint="eastAsia"/>
        </w:rPr>
        <w:t>剩余</w:t>
      </w:r>
      <w:r w:rsidR="009C2DBB">
        <w:rPr>
          <w:rFonts w:hint="eastAsia"/>
        </w:rPr>
        <w:t>物资金额是</w:t>
      </w:r>
      <w:r w:rsidR="009C2DBB">
        <w:rPr>
          <w:rFonts w:hint="eastAsia"/>
        </w:rPr>
        <w:t>____</w:t>
      </w:r>
      <w:r w:rsidR="009C2DBB">
        <w:rPr>
          <w:rFonts w:hint="eastAsia"/>
        </w:rPr>
        <w:t>元。其中食物</w:t>
      </w:r>
      <w:r w:rsidR="009C2DBB">
        <w:rPr>
          <w:rFonts w:hint="eastAsia"/>
        </w:rPr>
        <w:t>____</w:t>
      </w:r>
      <w:r w:rsidR="00F5599E">
        <w:rPr>
          <w:rFonts w:hint="eastAsia"/>
        </w:rPr>
        <w:t>磅</w:t>
      </w:r>
      <w:r w:rsidR="009C2DBB">
        <w:rPr>
          <w:rFonts w:hint="eastAsia"/>
        </w:rPr>
        <w:t>，水</w:t>
      </w:r>
      <w:r w:rsidR="00F5599E">
        <w:rPr>
          <w:rFonts w:hint="eastAsia"/>
        </w:rPr>
        <w:t>_____</w:t>
      </w:r>
      <w:r w:rsidR="00F5599E">
        <w:rPr>
          <w:rFonts w:hint="eastAsia"/>
        </w:rPr>
        <w:t>磅。</w:t>
      </w:r>
    </w:p>
    <w:p w14:paraId="24BE866F" w14:textId="77777777" w:rsidR="007E7B09" w:rsidRDefault="00A21ED4" w:rsidP="00C746BE">
      <w:pPr>
        <w:spacing w:line="360" w:lineRule="auto"/>
        <w:ind w:firstLineChars="200" w:firstLine="420"/>
      </w:pPr>
      <w:r>
        <w:rPr>
          <w:rFonts w:hint="eastAsia"/>
        </w:rPr>
        <w:t>在本次课程中，</w:t>
      </w:r>
      <w:r w:rsidR="008C5B16">
        <w:rPr>
          <w:rFonts w:hint="eastAsia"/>
        </w:rPr>
        <w:t>我们团队的排名是第</w:t>
      </w:r>
      <w:r w:rsidR="008C5B16">
        <w:rPr>
          <w:rFonts w:hint="eastAsia"/>
        </w:rPr>
        <w:t>____</w:t>
      </w:r>
      <w:r w:rsidR="008C5B16">
        <w:rPr>
          <w:rFonts w:hint="eastAsia"/>
        </w:rPr>
        <w:t>名。</w:t>
      </w:r>
    </w:p>
    <w:tbl>
      <w:tblPr>
        <w:tblStyle w:val="af2"/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6395F" w14:paraId="7047B770" w14:textId="77777777" w:rsidTr="00767EBC">
        <w:trPr>
          <w:trHeight w:val="624"/>
        </w:trPr>
        <w:tc>
          <w:tcPr>
            <w:tcW w:w="2130" w:type="dxa"/>
            <w:shd w:val="clear" w:color="auto" w:fill="FFFF00"/>
            <w:vAlign w:val="center"/>
          </w:tcPr>
          <w:p w14:paraId="3C38054D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驼队</w:t>
            </w:r>
            <w:r w:rsidR="000B2C4C">
              <w:rPr>
                <w:rFonts w:hint="eastAsia"/>
              </w:rPr>
              <w:t>名称</w:t>
            </w:r>
          </w:p>
        </w:tc>
        <w:tc>
          <w:tcPr>
            <w:tcW w:w="2130" w:type="dxa"/>
            <w:shd w:val="clear" w:color="auto" w:fill="FFFF00"/>
            <w:vAlign w:val="center"/>
          </w:tcPr>
          <w:p w14:paraId="4C301E8F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获得金子数量</w:t>
            </w:r>
          </w:p>
        </w:tc>
        <w:tc>
          <w:tcPr>
            <w:tcW w:w="2131" w:type="dxa"/>
            <w:shd w:val="clear" w:color="auto" w:fill="FFFF00"/>
            <w:vAlign w:val="center"/>
          </w:tcPr>
          <w:p w14:paraId="6D1127A4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剩余金子数量</w:t>
            </w:r>
          </w:p>
        </w:tc>
        <w:tc>
          <w:tcPr>
            <w:tcW w:w="2131" w:type="dxa"/>
            <w:shd w:val="clear" w:color="auto" w:fill="FFFF00"/>
            <w:vAlign w:val="center"/>
          </w:tcPr>
          <w:p w14:paraId="462ABAA9" w14:textId="77777777" w:rsidR="0036395F" w:rsidRDefault="000B2C4C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成绩排名</w:t>
            </w:r>
          </w:p>
        </w:tc>
      </w:tr>
      <w:tr w:rsidR="0036395F" w14:paraId="540D81B0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0A553FEC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0381FA82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2C74026D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798DE816" w14:textId="77777777" w:rsidR="0036395F" w:rsidRDefault="0036395F" w:rsidP="00767EBC">
            <w:pPr>
              <w:spacing w:line="360" w:lineRule="auto"/>
            </w:pPr>
          </w:p>
        </w:tc>
      </w:tr>
      <w:tr w:rsidR="0036395F" w14:paraId="38145FCA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253513C8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0044A724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4CCCE7E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201A9D61" w14:textId="77777777" w:rsidR="0036395F" w:rsidRDefault="0036395F" w:rsidP="00767EBC">
            <w:pPr>
              <w:spacing w:line="360" w:lineRule="auto"/>
            </w:pPr>
          </w:p>
        </w:tc>
      </w:tr>
      <w:tr w:rsidR="0036395F" w14:paraId="716FA313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00ABA227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53785682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A9B96BD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DF2A9F9" w14:textId="77777777" w:rsidR="0036395F" w:rsidRDefault="0036395F" w:rsidP="00767EBC">
            <w:pPr>
              <w:spacing w:line="360" w:lineRule="auto"/>
            </w:pPr>
          </w:p>
        </w:tc>
      </w:tr>
      <w:tr w:rsidR="0036395F" w14:paraId="30950E12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62D00623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61885ED4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7AADD5B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0FACCF2" w14:textId="77777777" w:rsidR="0036395F" w:rsidRDefault="0036395F" w:rsidP="00767EBC">
            <w:pPr>
              <w:spacing w:line="360" w:lineRule="auto"/>
            </w:pPr>
          </w:p>
        </w:tc>
      </w:tr>
      <w:tr w:rsidR="00BC2ABA" w14:paraId="5256AC68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61499E2E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604647A7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337BA46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BF1B26D" w14:textId="77777777" w:rsidR="00BC2ABA" w:rsidRDefault="00BC2ABA" w:rsidP="00767EBC">
            <w:pPr>
              <w:spacing w:line="360" w:lineRule="auto"/>
            </w:pPr>
          </w:p>
        </w:tc>
      </w:tr>
      <w:tr w:rsidR="00BC2ABA" w14:paraId="424FFC35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6220F413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254079CF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58DCC2C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1BDE82E3" w14:textId="77777777" w:rsidR="00BC2ABA" w:rsidRDefault="00BC2ABA" w:rsidP="00767EBC">
            <w:pPr>
              <w:spacing w:line="360" w:lineRule="auto"/>
            </w:pPr>
          </w:p>
        </w:tc>
      </w:tr>
      <w:tr w:rsidR="00BC2ABA" w14:paraId="5893BB4D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118B4A82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27B61B1F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103B2917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8A40D01" w14:textId="77777777" w:rsidR="00BC2ABA" w:rsidRDefault="00BC2ABA" w:rsidP="00767EBC">
            <w:pPr>
              <w:spacing w:line="360" w:lineRule="auto"/>
            </w:pPr>
          </w:p>
        </w:tc>
      </w:tr>
      <w:tr w:rsidR="0036395F" w14:paraId="5AA7EB99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36854DF1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330BEFA4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BF53F4A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A89FC7C" w14:textId="77777777" w:rsidR="0036395F" w:rsidRDefault="0036395F" w:rsidP="00767EBC">
            <w:pPr>
              <w:spacing w:line="360" w:lineRule="auto"/>
            </w:pPr>
          </w:p>
        </w:tc>
      </w:tr>
      <w:tr w:rsidR="0036395F" w14:paraId="0D310623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77064284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4632BE69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23BF90BF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720B79F" w14:textId="77777777" w:rsidR="0036395F" w:rsidRDefault="0036395F" w:rsidP="00767EBC">
            <w:pPr>
              <w:spacing w:line="360" w:lineRule="auto"/>
            </w:pPr>
          </w:p>
        </w:tc>
      </w:tr>
    </w:tbl>
    <w:p w14:paraId="2CC5291C" w14:textId="77777777" w:rsidR="0025543A" w:rsidRPr="00C746BE" w:rsidRDefault="0025543A" w:rsidP="00C746BE">
      <w:pPr>
        <w:spacing w:line="360" w:lineRule="auto"/>
        <w:ind w:firstLineChars="200" w:firstLine="420"/>
      </w:pPr>
    </w:p>
    <w:p w14:paraId="22C6DA16" w14:textId="77777777" w:rsidR="007E7B09" w:rsidRDefault="007E7B09" w:rsidP="00752A04">
      <w:pPr>
        <w:pStyle w:val="aa"/>
        <w:spacing w:line="360" w:lineRule="auto"/>
        <w:ind w:leftChars="-1" w:left="-2" w:firstLineChars="1" w:firstLine="2"/>
      </w:pPr>
      <w:r w:rsidRPr="00BE6FAB">
        <w:rPr>
          <w:noProof/>
          <w:sz w:val="16"/>
          <w:szCs w:val="16"/>
        </w:rPr>
        <w:lastRenderedPageBreak/>
        <w:drawing>
          <wp:inline distT="0" distB="0" distL="0" distR="0" wp14:anchorId="20BCD750" wp14:editId="079CE192">
            <wp:extent cx="5334000" cy="2583180"/>
            <wp:effectExtent l="0" t="0" r="19050" b="2667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1A93956" w14:textId="77777777" w:rsidR="007E7B09" w:rsidRDefault="00D21D49" w:rsidP="00C30AC8">
      <w:pPr>
        <w:pStyle w:val="20"/>
        <w:numPr>
          <w:ilvl w:val="1"/>
          <w:numId w:val="1"/>
        </w:numPr>
        <w:spacing w:before="240" w:after="0" w:line="420" w:lineRule="exact"/>
        <w:rPr>
          <w:szCs w:val="32"/>
        </w:rPr>
      </w:pPr>
      <w:bookmarkStart w:id="9" w:name="_Toc479849812"/>
      <w:r>
        <w:rPr>
          <w:rFonts w:hint="eastAsia"/>
          <w:szCs w:val="32"/>
        </w:rPr>
        <w:t>课程复盘</w:t>
      </w:r>
      <w:bookmarkEnd w:id="9"/>
    </w:p>
    <w:p w14:paraId="14096CB0" w14:textId="77777777" w:rsidR="00D21D49" w:rsidRPr="00D21D49" w:rsidRDefault="00D21D49" w:rsidP="00D21D49">
      <w:pPr>
        <w:pStyle w:val="a0"/>
      </w:pPr>
    </w:p>
    <w:tbl>
      <w:tblPr>
        <w:tblW w:w="85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2"/>
        <w:gridCol w:w="1984"/>
        <w:gridCol w:w="2127"/>
        <w:gridCol w:w="2835"/>
      </w:tblGrid>
      <w:tr w:rsidR="009D6138" w:rsidRPr="009D6138" w14:paraId="5C652D2E" w14:textId="77777777" w:rsidTr="002B4CA0">
        <w:trPr>
          <w:trHeight w:val="58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B6A9D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主题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55D83D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554F6A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时间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D45247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44D3FC02" w14:textId="77777777" w:rsidTr="002B4CA0">
        <w:trPr>
          <w:trHeight w:val="58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83312D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地点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0261AB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699A30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参加人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4CFEB4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6B66A2AC" w14:textId="77777777" w:rsidTr="002B4CA0">
        <w:trPr>
          <w:trHeight w:val="1213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77B08C" w14:textId="77777777" w:rsidR="00D579EA" w:rsidRPr="009D6138" w:rsidRDefault="00745F83" w:rsidP="002B4CA0">
            <w:pPr>
              <w:pStyle w:val="aa"/>
              <w:spacing w:line="360" w:lineRule="auto"/>
              <w:ind w:leftChars="-1" w:left="-2" w:firstLineChars="0" w:firstLine="2"/>
            </w:pPr>
            <w:r>
              <w:rPr>
                <w:rFonts w:hint="eastAsia"/>
              </w:rPr>
              <w:t>关键事件</w:t>
            </w:r>
            <w:r w:rsidR="009D6138" w:rsidRPr="009D6138">
              <w:rPr>
                <w:rFonts w:hint="eastAsia"/>
              </w:rPr>
              <w:t>还原描述</w:t>
            </w:r>
          </w:p>
        </w:tc>
        <w:tc>
          <w:tcPr>
            <w:tcW w:w="6946" w:type="dxa"/>
            <w:gridSpan w:val="3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BC99D6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0A435452" w14:textId="77777777" w:rsidTr="002B4CA0">
        <w:trPr>
          <w:trHeight w:val="45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7B8B1B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回顾目标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E46C0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9476EE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评估结果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A3666C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分析原因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9D0E89" w14:textId="77777777" w:rsidR="00D579EA" w:rsidRPr="009D6138" w:rsidRDefault="009D6138" w:rsidP="00BC54D8">
            <w:pPr>
              <w:pStyle w:val="aa"/>
              <w:spacing w:line="360" w:lineRule="auto"/>
              <w:ind w:leftChars="-1" w:left="-2" w:firstLineChars="15" w:firstLine="32"/>
            </w:pPr>
            <w:r w:rsidRPr="009D6138">
              <w:rPr>
                <w:rFonts w:hint="eastAsia"/>
                <w:b/>
                <w:bCs/>
              </w:rPr>
              <w:t>总结经验</w:t>
            </w:r>
          </w:p>
        </w:tc>
      </w:tr>
      <w:tr w:rsidR="009D6138" w:rsidRPr="009D6138" w14:paraId="1D8B277F" w14:textId="77777777" w:rsidTr="002B4CA0">
        <w:trPr>
          <w:trHeight w:val="1797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068A41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初衷：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F2CFDC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亮点：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1CE226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成功关键因素：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1C7A42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关键发现：</w:t>
            </w:r>
          </w:p>
        </w:tc>
      </w:tr>
      <w:tr w:rsidR="009D6138" w:rsidRPr="009D6138" w14:paraId="744615D1" w14:textId="77777777" w:rsidTr="002B4CA0">
        <w:trPr>
          <w:trHeight w:val="1588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76EDBA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目标</w:t>
            </w: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/</w:t>
            </w: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关键结果：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AFA6C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不足：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B5D2D4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失败根本原因：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6607CC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行动计划：</w:t>
            </w:r>
          </w:p>
        </w:tc>
      </w:tr>
    </w:tbl>
    <w:p w14:paraId="3FBFE4AB" w14:textId="77777777" w:rsidR="002E0A8B" w:rsidRPr="002E0A8B" w:rsidRDefault="002E0A8B" w:rsidP="002E0A8B">
      <w:pPr>
        <w:spacing w:line="276" w:lineRule="auto"/>
        <w:rPr>
          <w:color w:val="000000" w:themeColor="text1"/>
          <w:sz w:val="20"/>
          <w:szCs w:val="20"/>
        </w:rPr>
      </w:pPr>
    </w:p>
    <w:p w14:paraId="3FB443C5" w14:textId="77777777" w:rsidR="002E0A8B" w:rsidRPr="002E0A8B" w:rsidRDefault="002E0A8B" w:rsidP="002E0A8B">
      <w:pPr>
        <w:spacing w:line="276" w:lineRule="auto"/>
        <w:rPr>
          <w:color w:val="000000" w:themeColor="text1"/>
          <w:sz w:val="20"/>
          <w:szCs w:val="20"/>
        </w:rPr>
      </w:pPr>
    </w:p>
    <w:p w14:paraId="0198B9A2" w14:textId="77777777" w:rsidR="007E7B09" w:rsidRPr="00294131" w:rsidRDefault="009A6014" w:rsidP="007621DC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bookmarkStart w:id="10" w:name="_Toc479849813"/>
      <w:r w:rsidRPr="00294131">
        <w:rPr>
          <w:rFonts w:ascii="黑体" w:eastAsia="黑体" w:hAnsi="黑体" w:hint="eastAsia"/>
          <w:sz w:val="32"/>
          <w:szCs w:val="32"/>
        </w:rPr>
        <w:lastRenderedPageBreak/>
        <w:t>培训</w:t>
      </w:r>
      <w:r w:rsidR="007621DC" w:rsidRPr="00294131">
        <w:rPr>
          <w:rFonts w:ascii="黑体" w:eastAsia="黑体" w:hAnsi="黑体" w:hint="eastAsia"/>
          <w:sz w:val="32"/>
          <w:szCs w:val="32"/>
        </w:rPr>
        <w:t>转化</w:t>
      </w:r>
      <w:bookmarkEnd w:id="10"/>
    </w:p>
    <w:p w14:paraId="5B161FE4" w14:textId="77777777" w:rsidR="005B1C73" w:rsidRPr="00414544" w:rsidRDefault="005B1C73" w:rsidP="00414544">
      <w:pPr>
        <w:spacing w:line="276" w:lineRule="auto"/>
        <w:ind w:firstLineChars="1096" w:firstLine="3521"/>
        <w:rPr>
          <w:b/>
          <w:sz w:val="32"/>
          <w:szCs w:val="32"/>
        </w:rPr>
      </w:pPr>
      <w:r w:rsidRPr="00414544">
        <w:rPr>
          <w:rFonts w:hint="eastAsia"/>
          <w:b/>
          <w:sz w:val="32"/>
          <w:szCs w:val="32"/>
        </w:rPr>
        <w:t>行动计划书</w:t>
      </w:r>
    </w:p>
    <w:p w14:paraId="7AD255D4" w14:textId="77777777" w:rsidR="00DD7C71" w:rsidRDefault="00DD7C71" w:rsidP="00414544">
      <w:pPr>
        <w:spacing w:line="276" w:lineRule="auto"/>
        <w:rPr>
          <w:color w:val="000000" w:themeColor="text1"/>
          <w:sz w:val="20"/>
          <w:szCs w:val="20"/>
        </w:rPr>
      </w:pPr>
    </w:p>
    <w:p w14:paraId="72338FD0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公司</w:t>
      </w:r>
      <w:r w:rsidRPr="00414544">
        <w:rPr>
          <w:rFonts w:hint="eastAsia"/>
          <w:color w:val="000000" w:themeColor="text1"/>
          <w:sz w:val="20"/>
          <w:szCs w:val="20"/>
        </w:rPr>
        <w:t>/</w:t>
      </w:r>
      <w:r w:rsidRPr="00414544">
        <w:rPr>
          <w:rFonts w:hint="eastAsia"/>
          <w:color w:val="000000" w:themeColor="text1"/>
          <w:sz w:val="20"/>
          <w:szCs w:val="20"/>
        </w:rPr>
        <w:t>部门：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</w:t>
      </w:r>
      <w:r w:rsidRPr="00414544">
        <w:rPr>
          <w:rFonts w:hint="eastAsia"/>
          <w:color w:val="000000" w:themeColor="text1"/>
          <w:sz w:val="20"/>
          <w:szCs w:val="20"/>
        </w:rPr>
        <w:t xml:space="preserve">    </w:t>
      </w:r>
      <w:r w:rsidRPr="00414544">
        <w:rPr>
          <w:rFonts w:hint="eastAsia"/>
          <w:color w:val="000000" w:themeColor="text1"/>
          <w:sz w:val="20"/>
          <w:szCs w:val="20"/>
        </w:rPr>
        <w:t>姓名：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</w:t>
      </w:r>
    </w:p>
    <w:p w14:paraId="3F210AAF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研修题目：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</w:t>
      </w:r>
    </w:p>
    <w:p w14:paraId="71A3B99B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时间：</w:t>
      </w:r>
      <w:r w:rsidR="00681EFF" w:rsidRPr="00234A78">
        <w:rPr>
          <w:color w:val="808080" w:themeColor="background1" w:themeShade="80"/>
          <w:sz w:val="20"/>
          <w:szCs w:val="20"/>
        </w:rPr>
        <w:softHyphen/>
      </w:r>
      <w:r w:rsidR="00681EFF" w:rsidRPr="00234A78">
        <w:rPr>
          <w:rFonts w:hint="eastAsia"/>
          <w:color w:val="808080" w:themeColor="background1" w:themeShade="80"/>
          <w:sz w:val="20"/>
          <w:szCs w:val="20"/>
        </w:rPr>
        <w:softHyphen/>
        <w:t>______</w:t>
      </w:r>
      <w:r w:rsidRPr="00414544">
        <w:rPr>
          <w:rFonts w:hint="eastAsia"/>
          <w:color w:val="000000" w:themeColor="text1"/>
          <w:sz w:val="20"/>
          <w:szCs w:val="20"/>
        </w:rPr>
        <w:t>年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Pr="00414544">
        <w:rPr>
          <w:rFonts w:hint="eastAsia"/>
          <w:color w:val="000000" w:themeColor="text1"/>
          <w:sz w:val="20"/>
          <w:szCs w:val="20"/>
        </w:rPr>
        <w:t>月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Pr="00414544">
        <w:rPr>
          <w:rFonts w:hint="eastAsia"/>
          <w:color w:val="000000" w:themeColor="text1"/>
          <w:sz w:val="20"/>
          <w:szCs w:val="20"/>
        </w:rPr>
        <w:t>日</w:t>
      </w:r>
      <w:r w:rsidR="0033727A">
        <w:rPr>
          <w:rFonts w:hint="eastAsia"/>
          <w:color w:val="000000" w:themeColor="text1"/>
          <w:sz w:val="20"/>
          <w:szCs w:val="20"/>
        </w:rPr>
        <w:t>至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______</w:t>
      </w:r>
      <w:r w:rsidR="00414544" w:rsidRPr="00414544">
        <w:rPr>
          <w:rFonts w:hint="eastAsia"/>
          <w:color w:val="000000" w:themeColor="text1"/>
          <w:sz w:val="20"/>
          <w:szCs w:val="20"/>
        </w:rPr>
        <w:t>年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="00414544" w:rsidRPr="00414544">
        <w:rPr>
          <w:rFonts w:hint="eastAsia"/>
          <w:color w:val="000000" w:themeColor="text1"/>
          <w:sz w:val="20"/>
          <w:szCs w:val="20"/>
        </w:rPr>
        <w:t>月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="00414544" w:rsidRPr="00414544">
        <w:rPr>
          <w:rFonts w:hint="eastAsia"/>
          <w:color w:val="000000" w:themeColor="text1"/>
          <w:sz w:val="20"/>
          <w:szCs w:val="20"/>
        </w:rPr>
        <w:t>日</w:t>
      </w:r>
    </w:p>
    <w:p w14:paraId="31146DF0" w14:textId="77777777" w:rsidR="00AA49CE" w:rsidRDefault="00AA49CE" w:rsidP="00414544">
      <w:pPr>
        <w:spacing w:line="276" w:lineRule="auto"/>
        <w:rPr>
          <w:color w:val="000000" w:themeColor="text1"/>
          <w:sz w:val="20"/>
          <w:szCs w:val="20"/>
        </w:rPr>
      </w:pPr>
    </w:p>
    <w:p w14:paraId="77CA6920" w14:textId="77777777" w:rsidR="005B1C73" w:rsidRPr="004817A4" w:rsidRDefault="005B1C73" w:rsidP="00414544">
      <w:pPr>
        <w:spacing w:line="276" w:lineRule="auto"/>
        <w:rPr>
          <w:b/>
          <w:color w:val="000000" w:themeColor="text1"/>
          <w:sz w:val="20"/>
          <w:szCs w:val="20"/>
          <w:u w:val="single" w:color="FFFFFF"/>
        </w:rPr>
      </w:pPr>
      <w:r w:rsidRPr="004817A4">
        <w:rPr>
          <w:rFonts w:hint="eastAsia"/>
          <w:b/>
          <w:color w:val="000000" w:themeColor="text1"/>
          <w:sz w:val="20"/>
          <w:szCs w:val="20"/>
          <w:u w:val="single" w:color="FFFFFF"/>
        </w:rPr>
        <w:t>通过本课程学习，我获得如下改进工作的方法：</w:t>
      </w:r>
    </w:p>
    <w:tbl>
      <w:tblPr>
        <w:tblStyle w:val="af2"/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522"/>
      </w:tblGrid>
      <w:tr w:rsidR="004817A4" w14:paraId="66F500D4" w14:textId="77777777" w:rsidTr="004817A4">
        <w:trPr>
          <w:trHeight w:val="1682"/>
        </w:trPr>
        <w:tc>
          <w:tcPr>
            <w:tcW w:w="8522" w:type="dxa"/>
          </w:tcPr>
          <w:p w14:paraId="2B2FE1C5" w14:textId="77777777" w:rsidR="004817A4" w:rsidRDefault="004817A4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602DC30B" w14:textId="77777777" w:rsidR="005B1C73" w:rsidRPr="00AA49CE" w:rsidRDefault="005B1C73" w:rsidP="00414544">
      <w:pPr>
        <w:spacing w:line="276" w:lineRule="auto"/>
        <w:rPr>
          <w:b/>
          <w:color w:val="000000" w:themeColor="text1"/>
          <w:sz w:val="20"/>
          <w:szCs w:val="20"/>
          <w:u w:val="single" w:color="FFFFFF"/>
        </w:rPr>
      </w:pPr>
      <w:r w:rsidRPr="00AA49CE">
        <w:rPr>
          <w:rFonts w:hint="eastAsia"/>
          <w:b/>
          <w:color w:val="000000" w:themeColor="text1"/>
          <w:sz w:val="20"/>
          <w:szCs w:val="20"/>
          <w:u w:val="single" w:color="FFFFFF"/>
        </w:rPr>
        <w:t>通过本课程学习，我的具体行动计划</w:t>
      </w:r>
    </w:p>
    <w:tbl>
      <w:tblPr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1E0" w:firstRow="1" w:lastRow="1" w:firstColumn="1" w:lastColumn="1" w:noHBand="0" w:noVBand="0"/>
      </w:tblPr>
      <w:tblGrid>
        <w:gridCol w:w="2840"/>
        <w:gridCol w:w="1379"/>
        <w:gridCol w:w="1462"/>
        <w:gridCol w:w="2841"/>
      </w:tblGrid>
      <w:tr w:rsidR="00414544" w:rsidRPr="00414544" w14:paraId="52D373B7" w14:textId="77777777" w:rsidTr="00AA49CE">
        <w:trPr>
          <w:trHeight w:hRule="exact" w:val="454"/>
        </w:trPr>
        <w:tc>
          <w:tcPr>
            <w:tcW w:w="2840" w:type="dxa"/>
            <w:vAlign w:val="center"/>
          </w:tcPr>
          <w:p w14:paraId="56A06AC4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行动改变内容</w:t>
            </w:r>
          </w:p>
        </w:tc>
        <w:tc>
          <w:tcPr>
            <w:tcW w:w="2841" w:type="dxa"/>
            <w:gridSpan w:val="2"/>
            <w:vAlign w:val="center"/>
          </w:tcPr>
          <w:p w14:paraId="632CBF03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开始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/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完成日</w:t>
            </w:r>
          </w:p>
        </w:tc>
        <w:tc>
          <w:tcPr>
            <w:tcW w:w="2841" w:type="dxa"/>
            <w:vAlign w:val="center"/>
          </w:tcPr>
          <w:p w14:paraId="46A8BFD0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确认者</w:t>
            </w:r>
          </w:p>
        </w:tc>
      </w:tr>
      <w:tr w:rsidR="00414544" w:rsidRPr="00414544" w14:paraId="1F2D0482" w14:textId="77777777" w:rsidTr="00AA49CE">
        <w:trPr>
          <w:trHeight w:hRule="exact" w:val="454"/>
        </w:trPr>
        <w:tc>
          <w:tcPr>
            <w:tcW w:w="2840" w:type="dxa"/>
          </w:tcPr>
          <w:p w14:paraId="150B1591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6547063C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70C70C3A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0F498128" w14:textId="77777777" w:rsidTr="00AA49CE">
        <w:trPr>
          <w:trHeight w:hRule="exact" w:val="454"/>
        </w:trPr>
        <w:tc>
          <w:tcPr>
            <w:tcW w:w="2840" w:type="dxa"/>
          </w:tcPr>
          <w:p w14:paraId="1D12B763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7212015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37CB5A07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1E345852" w14:textId="77777777" w:rsidTr="00AA49CE">
        <w:trPr>
          <w:trHeight w:hRule="exact" w:val="454"/>
        </w:trPr>
        <w:tc>
          <w:tcPr>
            <w:tcW w:w="2840" w:type="dxa"/>
          </w:tcPr>
          <w:p w14:paraId="11ECA15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3DF751B7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5406A6A8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7B7A04BA" w14:textId="77777777" w:rsidTr="00AA49CE">
        <w:trPr>
          <w:trHeight w:hRule="exact" w:val="454"/>
        </w:trPr>
        <w:tc>
          <w:tcPr>
            <w:tcW w:w="2840" w:type="dxa"/>
          </w:tcPr>
          <w:p w14:paraId="592CFABC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2D9BD9F0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4F048548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77C8975E" w14:textId="77777777" w:rsidTr="00AA49CE">
        <w:trPr>
          <w:trHeight w:hRule="exact" w:val="454"/>
        </w:trPr>
        <w:tc>
          <w:tcPr>
            <w:tcW w:w="2840" w:type="dxa"/>
          </w:tcPr>
          <w:p w14:paraId="13145127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0D7A0922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1DBD072A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06508258" w14:textId="77777777" w:rsidTr="00AA49CE">
        <w:trPr>
          <w:trHeight w:hRule="exact" w:val="454"/>
        </w:trPr>
        <w:tc>
          <w:tcPr>
            <w:tcW w:w="2840" w:type="dxa"/>
          </w:tcPr>
          <w:p w14:paraId="6563EB6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454BC59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06E7D12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6FC762DC" w14:textId="77777777" w:rsidTr="00AA49CE">
        <w:trPr>
          <w:trHeight w:hRule="exact" w:val="454"/>
        </w:trPr>
        <w:tc>
          <w:tcPr>
            <w:tcW w:w="2840" w:type="dxa"/>
          </w:tcPr>
          <w:p w14:paraId="59A5190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2DBDD7B8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67096DD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56F4EB4B" w14:textId="77777777" w:rsidTr="00AA49CE">
        <w:trPr>
          <w:trHeight w:hRule="exact" w:val="454"/>
        </w:trPr>
        <w:tc>
          <w:tcPr>
            <w:tcW w:w="2840" w:type="dxa"/>
          </w:tcPr>
          <w:p w14:paraId="4F2893FF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62C28410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5B513F44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4D2A113B" w14:textId="77777777" w:rsidTr="00AA49CE">
        <w:trPr>
          <w:trHeight w:hRule="exact" w:val="454"/>
        </w:trPr>
        <w:tc>
          <w:tcPr>
            <w:tcW w:w="4219" w:type="dxa"/>
            <w:gridSpan w:val="2"/>
            <w:vAlign w:val="center"/>
          </w:tcPr>
          <w:p w14:paraId="0CF3830D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向上司所要求的协助事项</w:t>
            </w:r>
          </w:p>
        </w:tc>
        <w:tc>
          <w:tcPr>
            <w:tcW w:w="4303" w:type="dxa"/>
            <w:gridSpan w:val="2"/>
            <w:vAlign w:val="center"/>
          </w:tcPr>
          <w:p w14:paraId="74F7454A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上司的建议</w:t>
            </w:r>
          </w:p>
        </w:tc>
      </w:tr>
      <w:tr w:rsidR="00414544" w:rsidRPr="00414544" w14:paraId="481479F8" w14:textId="77777777" w:rsidTr="00AA49CE">
        <w:trPr>
          <w:trHeight w:hRule="exact" w:val="1871"/>
        </w:trPr>
        <w:tc>
          <w:tcPr>
            <w:tcW w:w="4219" w:type="dxa"/>
            <w:gridSpan w:val="2"/>
          </w:tcPr>
          <w:p w14:paraId="61E3ED42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4303" w:type="dxa"/>
            <w:gridSpan w:val="2"/>
          </w:tcPr>
          <w:p w14:paraId="0011DB3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0C8D2409" w14:textId="77777777" w:rsidTr="008D606D">
        <w:trPr>
          <w:trHeight w:hRule="exact" w:val="1795"/>
        </w:trPr>
        <w:tc>
          <w:tcPr>
            <w:tcW w:w="4219" w:type="dxa"/>
            <w:gridSpan w:val="2"/>
          </w:tcPr>
          <w:p w14:paraId="5497EB8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本人</w:t>
            </w:r>
            <w:r w:rsidR="00614992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签字</w:t>
            </w:r>
          </w:p>
          <w:p w14:paraId="63333F48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400F918F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30500413" w14:textId="77777777" w:rsidR="008D606D" w:rsidRDefault="008D606D" w:rsidP="008D606D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08B920AD" w14:textId="77777777" w:rsidR="005B1C73" w:rsidRPr="00414544" w:rsidRDefault="005B1C73" w:rsidP="008D606D">
            <w:pPr>
              <w:spacing w:line="276" w:lineRule="auto"/>
              <w:jc w:val="right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年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月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日</w:t>
            </w:r>
          </w:p>
        </w:tc>
        <w:tc>
          <w:tcPr>
            <w:tcW w:w="4303" w:type="dxa"/>
            <w:gridSpan w:val="2"/>
          </w:tcPr>
          <w:p w14:paraId="4127432C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上司</w:t>
            </w:r>
            <w:r w:rsidR="00614992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签字</w:t>
            </w:r>
          </w:p>
          <w:p w14:paraId="1A48BCEA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73840CE2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2BEF3CE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14012FA2" w14:textId="77777777" w:rsidR="005B1C73" w:rsidRPr="00414544" w:rsidRDefault="005B1C73" w:rsidP="008D606D">
            <w:pPr>
              <w:spacing w:line="276" w:lineRule="auto"/>
              <w:jc w:val="right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年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</w:t>
            </w:r>
            <w:r w:rsidR="008D606D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月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日</w:t>
            </w:r>
          </w:p>
        </w:tc>
      </w:tr>
    </w:tbl>
    <w:p w14:paraId="1DAC1A01" w14:textId="77777777" w:rsidR="00AA26B6" w:rsidRDefault="00AA26B6" w:rsidP="00C875A5">
      <w:pPr>
        <w:spacing w:line="360" w:lineRule="auto"/>
      </w:pPr>
    </w:p>
    <w:sectPr w:rsidR="00AA26B6" w:rsidSect="00135DD4">
      <w:pgSz w:w="11906" w:h="16838"/>
      <w:pgMar w:top="1440" w:right="1800" w:bottom="1440" w:left="1800" w:header="851" w:footer="860" w:gutter="0"/>
      <w:pgNumType w:chapStyle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C46A5" w14:textId="77777777" w:rsidR="003C6BA7" w:rsidRDefault="003C6BA7" w:rsidP="008F5432">
      <w:r>
        <w:separator/>
      </w:r>
    </w:p>
  </w:endnote>
  <w:endnote w:type="continuationSeparator" w:id="0">
    <w:p w14:paraId="32E90F6C" w14:textId="77777777" w:rsidR="003C6BA7" w:rsidRDefault="003C6BA7" w:rsidP="008F5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Ｃ＆Ｇブーケ">
    <w:charset w:val="80"/>
    <w:family w:val="script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75F9A" w14:textId="77777777" w:rsidR="00FA58A6" w:rsidRDefault="00FA58A6" w:rsidP="00417035">
    <w:pPr>
      <w:pStyle w:val="a6"/>
      <w:jc w:val="right"/>
    </w:pPr>
    <w:r>
      <w:rPr>
        <w:rFonts w:hint="eastAsia"/>
        <w:noProof/>
        <w:kern w:val="0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C6DFB9" wp14:editId="4D817A66">
              <wp:simplePos x="0" y="0"/>
              <wp:positionH relativeFrom="column">
                <wp:posOffset>-1905</wp:posOffset>
              </wp:positionH>
              <wp:positionV relativeFrom="paragraph">
                <wp:posOffset>-85725</wp:posOffset>
              </wp:positionV>
              <wp:extent cx="5257800" cy="0"/>
              <wp:effectExtent l="0" t="0" r="19050" b="19050"/>
              <wp:wrapNone/>
              <wp:docPr id="14" name="直接连接符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75B8D81" id="直接连接符 1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-6.75pt" to="413.85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" strokecolor="#7f7f7f [1612]"/>
          </w:pict>
        </mc:Fallback>
      </mc:AlternateConten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separate"/>
    </w:r>
    <w:r w:rsidR="004A5745">
      <w:rPr>
        <w:rStyle w:val="af1"/>
        <w:noProof/>
      </w:rPr>
      <w:t>7</w:t>
    </w:r>
    <w:r>
      <w:rPr>
        <w:rStyle w:val="af1"/>
      </w:rPr>
      <w:fldChar w:fldCharType="end"/>
    </w:r>
    <w:r>
      <w:rPr>
        <w:rStyle w:val="af1"/>
        <w:rFonts w:hint="eastAsia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4A5745">
      <w:rPr>
        <w:noProof/>
        <w:kern w:val="0"/>
        <w:szCs w:val="21"/>
      </w:rPr>
      <w:t>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1CEB4E05" w14:textId="77777777" w:rsidR="00FA58A6" w:rsidRPr="009A0ED2" w:rsidRDefault="00FA58A6" w:rsidP="009A0ED2">
    <w:pPr>
      <w:pStyle w:val="a6"/>
      <w:rPr>
        <w:color w:val="4F81BD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5E695" w14:textId="77777777" w:rsidR="00EE4797" w:rsidRDefault="00EE4797" w:rsidP="00630D29">
    <w:pPr>
      <w:pStyle w:val="a6"/>
      <w:jc w:val="right"/>
    </w:pPr>
    <w:r>
      <w:rPr>
        <w:rFonts w:hint="eastAsia"/>
        <w:noProof/>
        <w:kern w:val="0"/>
        <w:szCs w:val="21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B416BC0" wp14:editId="17CF96A5">
              <wp:simplePos x="0" y="0"/>
              <wp:positionH relativeFrom="column">
                <wp:posOffset>-1905</wp:posOffset>
              </wp:positionH>
              <wp:positionV relativeFrom="paragraph">
                <wp:posOffset>-85725</wp:posOffset>
              </wp:positionV>
              <wp:extent cx="5257800" cy="0"/>
              <wp:effectExtent l="0" t="0" r="19050" b="19050"/>
              <wp:wrapNone/>
              <wp:docPr id="16" name="直接连接符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E30AE4C" id="直接连接符 16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-6.75pt" to="413.85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" strokecolor="#7f7f7f [1612]"/>
          </w:pict>
        </mc:Fallback>
      </mc:AlternateConten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separate"/>
    </w:r>
    <w:r w:rsidR="004A5745">
      <w:rPr>
        <w:rStyle w:val="af1"/>
        <w:noProof/>
      </w:rPr>
      <w:t>1</w:t>
    </w:r>
    <w:r>
      <w:rPr>
        <w:rStyle w:val="af1"/>
      </w:rPr>
      <w:fldChar w:fldCharType="end"/>
    </w:r>
    <w:r>
      <w:rPr>
        <w:rStyle w:val="af1"/>
        <w:rFonts w:hint="eastAsia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4A5745">
      <w:rPr>
        <w:noProof/>
        <w:kern w:val="0"/>
        <w:szCs w:val="21"/>
      </w:rPr>
      <w:t>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026BB681" w14:textId="77777777" w:rsidR="00EE4797" w:rsidRDefault="00EE479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0B800" w14:textId="77777777" w:rsidR="003C6BA7" w:rsidRDefault="003C6BA7" w:rsidP="008F5432">
      <w:r>
        <w:separator/>
      </w:r>
    </w:p>
  </w:footnote>
  <w:footnote w:type="continuationSeparator" w:id="0">
    <w:p w14:paraId="3CC3C386" w14:textId="77777777" w:rsidR="003C6BA7" w:rsidRDefault="003C6BA7" w:rsidP="008F54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35233" w14:textId="77777777" w:rsidR="00FA58A6" w:rsidRPr="00B9104F" w:rsidRDefault="003E4A25" w:rsidP="008A740A">
    <w:pPr>
      <w:pStyle w:val="a4"/>
      <w:jc w:val="both"/>
    </w:pPr>
    <w:r>
      <w:rPr>
        <w:rFonts w:hint="eastAsia"/>
      </w:rPr>
      <w:t>【让天下没有难做的培训】</w:t>
    </w:r>
    <w:r>
      <w:rPr>
        <w:rFonts w:hint="eastAsia"/>
      </w:rPr>
      <w:t xml:space="preserve">                                    </w:t>
    </w:r>
    <w:r w:rsidR="00130E16">
      <w:rPr>
        <w:rFonts w:hint="eastAsia"/>
      </w:rPr>
      <w:t xml:space="preserve">         </w:t>
    </w:r>
    <w:r>
      <w:rPr>
        <w:rFonts w:hint="eastAsia"/>
      </w:rPr>
      <w:t>敦煌密藏·学员课程手册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B926D" w14:textId="77777777" w:rsidR="00657CC0" w:rsidRPr="002B2DBA" w:rsidRDefault="003E4A25" w:rsidP="002B2DBA">
    <w:pPr>
      <w:pStyle w:val="a4"/>
      <w:jc w:val="both"/>
    </w:pPr>
    <w:r>
      <w:rPr>
        <w:rFonts w:hint="eastAsia"/>
      </w:rPr>
      <w:t>【让天下没有难做的培训】</w:t>
    </w:r>
    <w:r>
      <w:rPr>
        <w:rFonts w:hint="eastAsia"/>
      </w:rPr>
      <w:t xml:space="preserve">                                     </w:t>
    </w:r>
    <w:r w:rsidR="00130E16">
      <w:rPr>
        <w:rFonts w:hint="eastAsia"/>
      </w:rPr>
      <w:t xml:space="preserve">        </w:t>
    </w:r>
    <w:r>
      <w:rPr>
        <w:rFonts w:hint="eastAsia"/>
      </w:rPr>
      <w:t>敦煌密藏·学员课程手册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0000007"/>
    <w:multiLevelType w:val="singleLevel"/>
    <w:tmpl w:val="00000007"/>
    <w:lvl w:ilvl="0">
      <w:start w:val="7"/>
      <w:numFmt w:val="decimal"/>
      <w:suff w:val="nothing"/>
      <w:lvlText w:val="%1、"/>
      <w:lvlJc w:val="left"/>
    </w:lvl>
  </w:abstractNum>
  <w:abstractNum w:abstractNumId="2" w15:restartNumberingAfterBreak="0">
    <w:nsid w:val="00000008"/>
    <w:multiLevelType w:val="multilevel"/>
    <w:tmpl w:val="F96C6A54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  <w:color w:val="000000" w:themeColor="text1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00000009"/>
    <w:multiLevelType w:val="singleLevel"/>
    <w:tmpl w:val="00000009"/>
    <w:lvl w:ilvl="0">
      <w:start w:val="1"/>
      <w:numFmt w:val="decimal"/>
      <w:suff w:val="space"/>
      <w:lvlText w:val="%1）"/>
      <w:lvlJc w:val="left"/>
    </w:lvl>
  </w:abstractNum>
  <w:abstractNum w:abstractNumId="4" w15:restartNumberingAfterBreak="0">
    <w:nsid w:val="0000000A"/>
    <w:multiLevelType w:val="multilevel"/>
    <w:tmpl w:val="A3BA9A7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0000000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0000000D"/>
    <w:multiLevelType w:val="multilevel"/>
    <w:tmpl w:val="0000000D"/>
    <w:lvl w:ilvl="0">
      <w:start w:val="1"/>
      <w:numFmt w:val="decimal"/>
      <w:lvlText w:val="%1）"/>
      <w:lvlJc w:val="left"/>
      <w:pPr>
        <w:tabs>
          <w:tab w:val="num" w:pos="990"/>
        </w:tabs>
        <w:ind w:left="990" w:hanging="360"/>
      </w:pPr>
      <w:rPr>
        <w:rFonts w:hint="default"/>
      </w:rPr>
    </w:lvl>
    <w:lvl w:ilvl="1">
      <w:start w:val="4"/>
      <w:numFmt w:val="upperLetter"/>
      <w:lvlText w:val="%2、"/>
      <w:lvlJc w:val="left"/>
      <w:pPr>
        <w:tabs>
          <w:tab w:val="num" w:pos="1410"/>
        </w:tabs>
        <w:ind w:left="141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7" w15:restartNumberingAfterBreak="0">
    <w:nsid w:val="0000000E"/>
    <w:multiLevelType w:val="singleLevel"/>
    <w:tmpl w:val="0000000E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0000000F"/>
    <w:multiLevelType w:val="singleLevel"/>
    <w:tmpl w:val="0000000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00000010"/>
    <w:multiLevelType w:val="singleLevel"/>
    <w:tmpl w:val="00000010"/>
    <w:lvl w:ilvl="0">
      <w:start w:val="6"/>
      <w:numFmt w:val="decimal"/>
      <w:suff w:val="nothing"/>
      <w:lvlText w:val="%1、"/>
      <w:lvlJc w:val="left"/>
    </w:lvl>
  </w:abstractNum>
  <w:abstractNum w:abstractNumId="10" w15:restartNumberingAfterBreak="0">
    <w:nsid w:val="00000011"/>
    <w:multiLevelType w:val="multilevel"/>
    <w:tmpl w:val="00000011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00000012"/>
    <w:multiLevelType w:val="multilevel"/>
    <w:tmpl w:val="00000012"/>
    <w:lvl w:ilvl="0">
      <w:start w:val="1"/>
      <w:numFmt w:val="upperLetter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2" w15:restartNumberingAfterBreak="0">
    <w:nsid w:val="17F25695"/>
    <w:multiLevelType w:val="multilevel"/>
    <w:tmpl w:val="0409001D"/>
    <w:styleLink w:val="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18720E3F"/>
    <w:multiLevelType w:val="hybridMultilevel"/>
    <w:tmpl w:val="D88ADB0A"/>
    <w:lvl w:ilvl="0" w:tplc="9F76036E">
      <w:start w:val="1"/>
      <w:numFmt w:val="upperLetter"/>
      <w:lvlText w:val="%1."/>
      <w:lvlJc w:val="left"/>
      <w:pPr>
        <w:ind w:left="120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23E24103"/>
    <w:multiLevelType w:val="multilevel"/>
    <w:tmpl w:val="26AA9360"/>
    <w:styleLink w:val="3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27243DBD"/>
    <w:multiLevelType w:val="multilevel"/>
    <w:tmpl w:val="5854183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28"/>
        <w:szCs w:val="28"/>
      </w:rPr>
    </w:lvl>
    <w:lvl w:ilvl="1">
      <w:start w:val="1"/>
      <w:numFmt w:val="decimal"/>
      <w:lvlText w:val="3.%2."/>
      <w:lvlJc w:val="left"/>
      <w:pPr>
        <w:ind w:left="567" w:hanging="567"/>
      </w:pPr>
      <w:rPr>
        <w:rFonts w:hint="eastAsia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28C83813"/>
    <w:multiLevelType w:val="multilevel"/>
    <w:tmpl w:val="26AA9360"/>
    <w:styleLink w:val="1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31682C8E"/>
    <w:multiLevelType w:val="hybridMultilevel"/>
    <w:tmpl w:val="1D965B7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35996F7C"/>
    <w:multiLevelType w:val="hybridMultilevel"/>
    <w:tmpl w:val="5CB4B9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7E51E19"/>
    <w:multiLevelType w:val="hybridMultilevel"/>
    <w:tmpl w:val="94E6A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5B4B2E"/>
    <w:multiLevelType w:val="hybridMultilevel"/>
    <w:tmpl w:val="1D965B7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 w15:restartNumberingAfterBreak="0">
    <w:nsid w:val="478E5ECC"/>
    <w:multiLevelType w:val="hybridMultilevel"/>
    <w:tmpl w:val="07965098"/>
    <w:lvl w:ilvl="0" w:tplc="5F8A96BE">
      <w:start w:val="1"/>
      <w:numFmt w:val="decimal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58FF7BDA"/>
    <w:multiLevelType w:val="hybridMultilevel"/>
    <w:tmpl w:val="52C605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2535B9"/>
    <w:multiLevelType w:val="hybridMultilevel"/>
    <w:tmpl w:val="5E1847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F74354D"/>
    <w:multiLevelType w:val="multilevel"/>
    <w:tmpl w:val="0409001D"/>
    <w:styleLink w:val="4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C4E2A42"/>
    <w:multiLevelType w:val="hybridMultilevel"/>
    <w:tmpl w:val="F7367AB8"/>
    <w:lvl w:ilvl="0" w:tplc="77940C98">
      <w:start w:val="1"/>
      <w:numFmt w:val="decimal"/>
      <w:lvlText w:val="%1)"/>
      <w:lvlJc w:val="left"/>
      <w:pPr>
        <w:ind w:left="840" w:hanging="420"/>
      </w:pPr>
      <w:rPr>
        <w:rFonts w:ascii="Times New Roman" w:eastAsia="CRＣ＆Ｇブーケ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E4D5720"/>
    <w:multiLevelType w:val="hybridMultilevel"/>
    <w:tmpl w:val="7B7CB36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7804086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6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8" w15:restartNumberingAfterBreak="0">
    <w:nsid w:val="782E44F6"/>
    <w:multiLevelType w:val="multilevel"/>
    <w:tmpl w:val="B588A7FC"/>
    <w:lvl w:ilvl="0">
      <w:start w:val="1"/>
      <w:numFmt w:val="decimal"/>
      <w:lvlText w:val="%1."/>
      <w:lvlJc w:val="left"/>
      <w:pPr>
        <w:ind w:left="425" w:hanging="425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7"/>
  </w:num>
  <w:num w:numId="2">
    <w:abstractNumId w:val="16"/>
  </w:num>
  <w:num w:numId="3">
    <w:abstractNumId w:val="12"/>
  </w:num>
  <w:num w:numId="4">
    <w:abstractNumId w:val="14"/>
  </w:num>
  <w:num w:numId="5">
    <w:abstractNumId w:val="24"/>
  </w:num>
  <w:num w:numId="6">
    <w:abstractNumId w:val="5"/>
  </w:num>
  <w:num w:numId="7">
    <w:abstractNumId w:val="4"/>
  </w:num>
  <w:num w:numId="8">
    <w:abstractNumId w:val="2"/>
  </w:num>
  <w:num w:numId="9">
    <w:abstractNumId w:val="10"/>
  </w:num>
  <w:num w:numId="10">
    <w:abstractNumId w:val="6"/>
  </w:num>
  <w:num w:numId="11">
    <w:abstractNumId w:val="9"/>
  </w:num>
  <w:num w:numId="12">
    <w:abstractNumId w:val="3"/>
  </w:num>
  <w:num w:numId="13">
    <w:abstractNumId w:val="1"/>
  </w:num>
  <w:num w:numId="14">
    <w:abstractNumId w:val="7"/>
  </w:num>
  <w:num w:numId="15">
    <w:abstractNumId w:val="0"/>
  </w:num>
  <w:num w:numId="16">
    <w:abstractNumId w:val="8"/>
  </w:num>
  <w:num w:numId="17">
    <w:abstractNumId w:val="11"/>
  </w:num>
  <w:num w:numId="18">
    <w:abstractNumId w:val="15"/>
  </w:num>
  <w:num w:numId="19">
    <w:abstractNumId w:val="28"/>
  </w:num>
  <w:num w:numId="20">
    <w:abstractNumId w:val="13"/>
  </w:num>
  <w:num w:numId="21">
    <w:abstractNumId w:val="21"/>
  </w:num>
  <w:num w:numId="22">
    <w:abstractNumId w:val="23"/>
  </w:num>
  <w:num w:numId="23">
    <w:abstractNumId w:val="22"/>
  </w:num>
  <w:num w:numId="24">
    <w:abstractNumId w:val="17"/>
  </w:num>
  <w:num w:numId="25">
    <w:abstractNumId w:val="26"/>
  </w:num>
  <w:num w:numId="26">
    <w:abstractNumId w:val="19"/>
  </w:num>
  <w:num w:numId="27">
    <w:abstractNumId w:val="20"/>
  </w:num>
  <w:num w:numId="28">
    <w:abstractNumId w:val="18"/>
  </w:num>
  <w:num w:numId="29">
    <w:abstractNumId w:val="2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color="none [1311]">
      <v:fill color="white"/>
      <v:stroke color="none [1311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432"/>
    <w:rsid w:val="000014D5"/>
    <w:rsid w:val="00007EE6"/>
    <w:rsid w:val="0001226D"/>
    <w:rsid w:val="00012A4C"/>
    <w:rsid w:val="00023D62"/>
    <w:rsid w:val="00026F73"/>
    <w:rsid w:val="00027C3B"/>
    <w:rsid w:val="0003016C"/>
    <w:rsid w:val="00036286"/>
    <w:rsid w:val="00040D62"/>
    <w:rsid w:val="00044E06"/>
    <w:rsid w:val="00045EE4"/>
    <w:rsid w:val="00046AC9"/>
    <w:rsid w:val="00047585"/>
    <w:rsid w:val="00052746"/>
    <w:rsid w:val="0005529A"/>
    <w:rsid w:val="000563FF"/>
    <w:rsid w:val="000579BA"/>
    <w:rsid w:val="00064221"/>
    <w:rsid w:val="00072F84"/>
    <w:rsid w:val="00073C02"/>
    <w:rsid w:val="0007548B"/>
    <w:rsid w:val="00076294"/>
    <w:rsid w:val="0008028E"/>
    <w:rsid w:val="00082F9A"/>
    <w:rsid w:val="00086872"/>
    <w:rsid w:val="00090585"/>
    <w:rsid w:val="0009072B"/>
    <w:rsid w:val="0009204C"/>
    <w:rsid w:val="00092B0F"/>
    <w:rsid w:val="000967CC"/>
    <w:rsid w:val="0009772A"/>
    <w:rsid w:val="000A2F7E"/>
    <w:rsid w:val="000A3614"/>
    <w:rsid w:val="000A4097"/>
    <w:rsid w:val="000A7727"/>
    <w:rsid w:val="000B2C4C"/>
    <w:rsid w:val="000B5795"/>
    <w:rsid w:val="000B7894"/>
    <w:rsid w:val="000C4A72"/>
    <w:rsid w:val="000D4957"/>
    <w:rsid w:val="000D4C44"/>
    <w:rsid w:val="000E1288"/>
    <w:rsid w:val="000E22B0"/>
    <w:rsid w:val="000E70C9"/>
    <w:rsid w:val="000E72AC"/>
    <w:rsid w:val="000F664C"/>
    <w:rsid w:val="00101530"/>
    <w:rsid w:val="00107024"/>
    <w:rsid w:val="00112059"/>
    <w:rsid w:val="00126500"/>
    <w:rsid w:val="00130464"/>
    <w:rsid w:val="001307AA"/>
    <w:rsid w:val="00130B94"/>
    <w:rsid w:val="00130E16"/>
    <w:rsid w:val="00131ECB"/>
    <w:rsid w:val="00135DD4"/>
    <w:rsid w:val="00136281"/>
    <w:rsid w:val="00136DE3"/>
    <w:rsid w:val="00142B97"/>
    <w:rsid w:val="0014406A"/>
    <w:rsid w:val="00144F5E"/>
    <w:rsid w:val="00145707"/>
    <w:rsid w:val="0015290F"/>
    <w:rsid w:val="00156363"/>
    <w:rsid w:val="00174A79"/>
    <w:rsid w:val="001770BB"/>
    <w:rsid w:val="00185591"/>
    <w:rsid w:val="001931CE"/>
    <w:rsid w:val="001945A7"/>
    <w:rsid w:val="00194EB2"/>
    <w:rsid w:val="00196E5E"/>
    <w:rsid w:val="001A145E"/>
    <w:rsid w:val="001A431A"/>
    <w:rsid w:val="001A7C56"/>
    <w:rsid w:val="001C14D7"/>
    <w:rsid w:val="001C2AA1"/>
    <w:rsid w:val="001C4612"/>
    <w:rsid w:val="001C5D72"/>
    <w:rsid w:val="001D13F4"/>
    <w:rsid w:val="001D64CA"/>
    <w:rsid w:val="001E03C4"/>
    <w:rsid w:val="001E2CE9"/>
    <w:rsid w:val="001E6EED"/>
    <w:rsid w:val="001F360E"/>
    <w:rsid w:val="001F5433"/>
    <w:rsid w:val="001F7318"/>
    <w:rsid w:val="00202B52"/>
    <w:rsid w:val="0020659D"/>
    <w:rsid w:val="00224FCB"/>
    <w:rsid w:val="00225E01"/>
    <w:rsid w:val="002264D5"/>
    <w:rsid w:val="00226921"/>
    <w:rsid w:val="00226CA6"/>
    <w:rsid w:val="00232200"/>
    <w:rsid w:val="00233726"/>
    <w:rsid w:val="00234A78"/>
    <w:rsid w:val="0024528C"/>
    <w:rsid w:val="002463FC"/>
    <w:rsid w:val="00247348"/>
    <w:rsid w:val="00251FB3"/>
    <w:rsid w:val="00255055"/>
    <w:rsid w:val="002552DC"/>
    <w:rsid w:val="0025543A"/>
    <w:rsid w:val="002566CD"/>
    <w:rsid w:val="0025689F"/>
    <w:rsid w:val="00256EAC"/>
    <w:rsid w:val="00261FB4"/>
    <w:rsid w:val="00262712"/>
    <w:rsid w:val="00266550"/>
    <w:rsid w:val="00273F04"/>
    <w:rsid w:val="00273F20"/>
    <w:rsid w:val="00276F6B"/>
    <w:rsid w:val="00280837"/>
    <w:rsid w:val="002809CB"/>
    <w:rsid w:val="00282AA7"/>
    <w:rsid w:val="0029304A"/>
    <w:rsid w:val="00293750"/>
    <w:rsid w:val="00294131"/>
    <w:rsid w:val="00294A77"/>
    <w:rsid w:val="002A0906"/>
    <w:rsid w:val="002A1BC4"/>
    <w:rsid w:val="002A4943"/>
    <w:rsid w:val="002A71BE"/>
    <w:rsid w:val="002B1A27"/>
    <w:rsid w:val="002B2DBA"/>
    <w:rsid w:val="002B39FB"/>
    <w:rsid w:val="002B3BFE"/>
    <w:rsid w:val="002B4CA0"/>
    <w:rsid w:val="002C03C7"/>
    <w:rsid w:val="002C04A6"/>
    <w:rsid w:val="002C0B69"/>
    <w:rsid w:val="002D0003"/>
    <w:rsid w:val="002D2647"/>
    <w:rsid w:val="002D7423"/>
    <w:rsid w:val="002E09E1"/>
    <w:rsid w:val="002E0A8B"/>
    <w:rsid w:val="002E3982"/>
    <w:rsid w:val="002F5304"/>
    <w:rsid w:val="0030295A"/>
    <w:rsid w:val="00305F51"/>
    <w:rsid w:val="0030626C"/>
    <w:rsid w:val="00306D50"/>
    <w:rsid w:val="003070D6"/>
    <w:rsid w:val="0030715C"/>
    <w:rsid w:val="003119C5"/>
    <w:rsid w:val="00312B5D"/>
    <w:rsid w:val="003208CB"/>
    <w:rsid w:val="00320F24"/>
    <w:rsid w:val="00321577"/>
    <w:rsid w:val="00321697"/>
    <w:rsid w:val="00322718"/>
    <w:rsid w:val="0032571A"/>
    <w:rsid w:val="00333348"/>
    <w:rsid w:val="0033727A"/>
    <w:rsid w:val="00340DE8"/>
    <w:rsid w:val="00343516"/>
    <w:rsid w:val="00347517"/>
    <w:rsid w:val="003476FF"/>
    <w:rsid w:val="003478AB"/>
    <w:rsid w:val="00347DEB"/>
    <w:rsid w:val="00347F5A"/>
    <w:rsid w:val="00351520"/>
    <w:rsid w:val="00356347"/>
    <w:rsid w:val="00360331"/>
    <w:rsid w:val="0036395F"/>
    <w:rsid w:val="00363CCC"/>
    <w:rsid w:val="00365DA6"/>
    <w:rsid w:val="00370535"/>
    <w:rsid w:val="00371013"/>
    <w:rsid w:val="0037723F"/>
    <w:rsid w:val="00385177"/>
    <w:rsid w:val="00390182"/>
    <w:rsid w:val="00390A44"/>
    <w:rsid w:val="003A37CE"/>
    <w:rsid w:val="003A51C7"/>
    <w:rsid w:val="003B1B99"/>
    <w:rsid w:val="003B430D"/>
    <w:rsid w:val="003B4AD8"/>
    <w:rsid w:val="003B7A5C"/>
    <w:rsid w:val="003C1441"/>
    <w:rsid w:val="003C317E"/>
    <w:rsid w:val="003C55AC"/>
    <w:rsid w:val="003C56E7"/>
    <w:rsid w:val="003C5A2C"/>
    <w:rsid w:val="003C6BA7"/>
    <w:rsid w:val="003D0587"/>
    <w:rsid w:val="003D1B5A"/>
    <w:rsid w:val="003D48D8"/>
    <w:rsid w:val="003E06B4"/>
    <w:rsid w:val="003E1CE9"/>
    <w:rsid w:val="003E3B1D"/>
    <w:rsid w:val="003E3D24"/>
    <w:rsid w:val="003E4A25"/>
    <w:rsid w:val="003E5E9C"/>
    <w:rsid w:val="003E6D1B"/>
    <w:rsid w:val="003F0EA0"/>
    <w:rsid w:val="003F1C57"/>
    <w:rsid w:val="003F401A"/>
    <w:rsid w:val="003F4F4B"/>
    <w:rsid w:val="003F5869"/>
    <w:rsid w:val="0040222E"/>
    <w:rsid w:val="00403561"/>
    <w:rsid w:val="004066AF"/>
    <w:rsid w:val="00407A8B"/>
    <w:rsid w:val="00414544"/>
    <w:rsid w:val="004158B2"/>
    <w:rsid w:val="004158D6"/>
    <w:rsid w:val="00415BDF"/>
    <w:rsid w:val="00417035"/>
    <w:rsid w:val="0042243C"/>
    <w:rsid w:val="00435F7E"/>
    <w:rsid w:val="00437B08"/>
    <w:rsid w:val="00437D94"/>
    <w:rsid w:val="0044078E"/>
    <w:rsid w:val="004438C4"/>
    <w:rsid w:val="004459D7"/>
    <w:rsid w:val="00446FBF"/>
    <w:rsid w:val="004476D7"/>
    <w:rsid w:val="004478B2"/>
    <w:rsid w:val="00462C7B"/>
    <w:rsid w:val="004631FC"/>
    <w:rsid w:val="004644F7"/>
    <w:rsid w:val="00466AD2"/>
    <w:rsid w:val="00470046"/>
    <w:rsid w:val="00470AFD"/>
    <w:rsid w:val="00471ABC"/>
    <w:rsid w:val="00473433"/>
    <w:rsid w:val="00477B5C"/>
    <w:rsid w:val="0048171C"/>
    <w:rsid w:val="004817A4"/>
    <w:rsid w:val="00481DDC"/>
    <w:rsid w:val="00481FD1"/>
    <w:rsid w:val="00483329"/>
    <w:rsid w:val="00483CA6"/>
    <w:rsid w:val="0049186E"/>
    <w:rsid w:val="00493B56"/>
    <w:rsid w:val="004967C0"/>
    <w:rsid w:val="004974AD"/>
    <w:rsid w:val="004A20B8"/>
    <w:rsid w:val="004A30E6"/>
    <w:rsid w:val="004A5745"/>
    <w:rsid w:val="004B2F80"/>
    <w:rsid w:val="004B6FA1"/>
    <w:rsid w:val="004C1831"/>
    <w:rsid w:val="004C30CC"/>
    <w:rsid w:val="004D53C1"/>
    <w:rsid w:val="004D6127"/>
    <w:rsid w:val="004D6A91"/>
    <w:rsid w:val="004E10B1"/>
    <w:rsid w:val="004E4102"/>
    <w:rsid w:val="004E4CA0"/>
    <w:rsid w:val="004E5C84"/>
    <w:rsid w:val="005015E4"/>
    <w:rsid w:val="00501DCD"/>
    <w:rsid w:val="00511BE8"/>
    <w:rsid w:val="005121AB"/>
    <w:rsid w:val="00517714"/>
    <w:rsid w:val="00520A85"/>
    <w:rsid w:val="005213C6"/>
    <w:rsid w:val="00525F07"/>
    <w:rsid w:val="005278C9"/>
    <w:rsid w:val="005353CE"/>
    <w:rsid w:val="00536744"/>
    <w:rsid w:val="005405BA"/>
    <w:rsid w:val="00541F54"/>
    <w:rsid w:val="00551893"/>
    <w:rsid w:val="00553284"/>
    <w:rsid w:val="0055539D"/>
    <w:rsid w:val="00557413"/>
    <w:rsid w:val="00563158"/>
    <w:rsid w:val="00565DC6"/>
    <w:rsid w:val="00567B1E"/>
    <w:rsid w:val="0057714F"/>
    <w:rsid w:val="00577AC2"/>
    <w:rsid w:val="00581D8B"/>
    <w:rsid w:val="00582DC6"/>
    <w:rsid w:val="00585A4A"/>
    <w:rsid w:val="00586942"/>
    <w:rsid w:val="00591395"/>
    <w:rsid w:val="005949E2"/>
    <w:rsid w:val="005A19C0"/>
    <w:rsid w:val="005A2718"/>
    <w:rsid w:val="005A2F6E"/>
    <w:rsid w:val="005A42C6"/>
    <w:rsid w:val="005A4A3D"/>
    <w:rsid w:val="005B0BD2"/>
    <w:rsid w:val="005B102D"/>
    <w:rsid w:val="005B1C73"/>
    <w:rsid w:val="005B380D"/>
    <w:rsid w:val="005B40A5"/>
    <w:rsid w:val="005B7D81"/>
    <w:rsid w:val="005C1977"/>
    <w:rsid w:val="005C450F"/>
    <w:rsid w:val="005C61AA"/>
    <w:rsid w:val="005C6A40"/>
    <w:rsid w:val="005C731F"/>
    <w:rsid w:val="005D14DC"/>
    <w:rsid w:val="005D287C"/>
    <w:rsid w:val="005E1475"/>
    <w:rsid w:val="005E3740"/>
    <w:rsid w:val="005E378E"/>
    <w:rsid w:val="005E7118"/>
    <w:rsid w:val="005E79D3"/>
    <w:rsid w:val="005F017C"/>
    <w:rsid w:val="005F1CCF"/>
    <w:rsid w:val="005F5513"/>
    <w:rsid w:val="0060399A"/>
    <w:rsid w:val="00607563"/>
    <w:rsid w:val="0061123C"/>
    <w:rsid w:val="0061455E"/>
    <w:rsid w:val="00614992"/>
    <w:rsid w:val="00616903"/>
    <w:rsid w:val="0062241E"/>
    <w:rsid w:val="006237E4"/>
    <w:rsid w:val="006250F2"/>
    <w:rsid w:val="00630D29"/>
    <w:rsid w:val="006334CE"/>
    <w:rsid w:val="006428F8"/>
    <w:rsid w:val="00652663"/>
    <w:rsid w:val="00654386"/>
    <w:rsid w:val="0065531E"/>
    <w:rsid w:val="00657CC0"/>
    <w:rsid w:val="0066258B"/>
    <w:rsid w:val="00666BE7"/>
    <w:rsid w:val="00667106"/>
    <w:rsid w:val="00672374"/>
    <w:rsid w:val="00676F36"/>
    <w:rsid w:val="00681574"/>
    <w:rsid w:val="00681EFF"/>
    <w:rsid w:val="00682AFA"/>
    <w:rsid w:val="00683158"/>
    <w:rsid w:val="00691063"/>
    <w:rsid w:val="00693FDB"/>
    <w:rsid w:val="00696FCB"/>
    <w:rsid w:val="006A0524"/>
    <w:rsid w:val="006A2F67"/>
    <w:rsid w:val="006A3DB8"/>
    <w:rsid w:val="006B218E"/>
    <w:rsid w:val="006C2B1E"/>
    <w:rsid w:val="006C7836"/>
    <w:rsid w:val="006D0378"/>
    <w:rsid w:val="006D268D"/>
    <w:rsid w:val="006D45A9"/>
    <w:rsid w:val="006E103A"/>
    <w:rsid w:val="006E3F6F"/>
    <w:rsid w:val="006E4D92"/>
    <w:rsid w:val="006E69D1"/>
    <w:rsid w:val="006E70F4"/>
    <w:rsid w:val="006E79F4"/>
    <w:rsid w:val="006F23AD"/>
    <w:rsid w:val="006F5B2E"/>
    <w:rsid w:val="006F666C"/>
    <w:rsid w:val="006F6FE7"/>
    <w:rsid w:val="00702613"/>
    <w:rsid w:val="00702CFC"/>
    <w:rsid w:val="00705137"/>
    <w:rsid w:val="007076A4"/>
    <w:rsid w:val="00710DB3"/>
    <w:rsid w:val="00716C9D"/>
    <w:rsid w:val="00720595"/>
    <w:rsid w:val="0072462B"/>
    <w:rsid w:val="00725B5A"/>
    <w:rsid w:val="007324AE"/>
    <w:rsid w:val="0073255D"/>
    <w:rsid w:val="00735195"/>
    <w:rsid w:val="00736713"/>
    <w:rsid w:val="00740D94"/>
    <w:rsid w:val="00745F83"/>
    <w:rsid w:val="007472C7"/>
    <w:rsid w:val="007474DD"/>
    <w:rsid w:val="00751DA0"/>
    <w:rsid w:val="00752A04"/>
    <w:rsid w:val="00754040"/>
    <w:rsid w:val="007621DC"/>
    <w:rsid w:val="00762268"/>
    <w:rsid w:val="00762D2B"/>
    <w:rsid w:val="00767EBC"/>
    <w:rsid w:val="00770065"/>
    <w:rsid w:val="007725FF"/>
    <w:rsid w:val="00773860"/>
    <w:rsid w:val="00780E96"/>
    <w:rsid w:val="0078109A"/>
    <w:rsid w:val="00783803"/>
    <w:rsid w:val="007842DC"/>
    <w:rsid w:val="007967F0"/>
    <w:rsid w:val="007A3E02"/>
    <w:rsid w:val="007A4501"/>
    <w:rsid w:val="007A4709"/>
    <w:rsid w:val="007A4E6B"/>
    <w:rsid w:val="007B0B88"/>
    <w:rsid w:val="007B2C0B"/>
    <w:rsid w:val="007B478F"/>
    <w:rsid w:val="007C0468"/>
    <w:rsid w:val="007C10FC"/>
    <w:rsid w:val="007C49E5"/>
    <w:rsid w:val="007C600A"/>
    <w:rsid w:val="007D29C0"/>
    <w:rsid w:val="007D61B5"/>
    <w:rsid w:val="007D6639"/>
    <w:rsid w:val="007E006C"/>
    <w:rsid w:val="007E4CBC"/>
    <w:rsid w:val="007E7B09"/>
    <w:rsid w:val="007F191B"/>
    <w:rsid w:val="007F2135"/>
    <w:rsid w:val="008027BC"/>
    <w:rsid w:val="00810349"/>
    <w:rsid w:val="00813125"/>
    <w:rsid w:val="00813860"/>
    <w:rsid w:val="00821CEC"/>
    <w:rsid w:val="00831E1E"/>
    <w:rsid w:val="008320B1"/>
    <w:rsid w:val="008355A8"/>
    <w:rsid w:val="008370AF"/>
    <w:rsid w:val="00837424"/>
    <w:rsid w:val="00843493"/>
    <w:rsid w:val="00844A5D"/>
    <w:rsid w:val="00854185"/>
    <w:rsid w:val="008547EF"/>
    <w:rsid w:val="00856601"/>
    <w:rsid w:val="008569F9"/>
    <w:rsid w:val="008575F5"/>
    <w:rsid w:val="00872141"/>
    <w:rsid w:val="00872E00"/>
    <w:rsid w:val="008733CB"/>
    <w:rsid w:val="00873FAB"/>
    <w:rsid w:val="008779F9"/>
    <w:rsid w:val="00887268"/>
    <w:rsid w:val="00890B15"/>
    <w:rsid w:val="00895EC5"/>
    <w:rsid w:val="008A13AB"/>
    <w:rsid w:val="008A4A7E"/>
    <w:rsid w:val="008A4D06"/>
    <w:rsid w:val="008A573F"/>
    <w:rsid w:val="008A6CF9"/>
    <w:rsid w:val="008A740A"/>
    <w:rsid w:val="008B451E"/>
    <w:rsid w:val="008B5385"/>
    <w:rsid w:val="008B6F91"/>
    <w:rsid w:val="008C022A"/>
    <w:rsid w:val="008C5656"/>
    <w:rsid w:val="008C5B16"/>
    <w:rsid w:val="008C612B"/>
    <w:rsid w:val="008D2929"/>
    <w:rsid w:val="008D606D"/>
    <w:rsid w:val="008D753D"/>
    <w:rsid w:val="008E7B64"/>
    <w:rsid w:val="008F2109"/>
    <w:rsid w:val="008F4EDC"/>
    <w:rsid w:val="008F5432"/>
    <w:rsid w:val="009008A0"/>
    <w:rsid w:val="00903C2A"/>
    <w:rsid w:val="00905AF8"/>
    <w:rsid w:val="009076E9"/>
    <w:rsid w:val="00934462"/>
    <w:rsid w:val="0094141F"/>
    <w:rsid w:val="00942409"/>
    <w:rsid w:val="00946CC8"/>
    <w:rsid w:val="00947409"/>
    <w:rsid w:val="00950FC7"/>
    <w:rsid w:val="009629DB"/>
    <w:rsid w:val="009631BB"/>
    <w:rsid w:val="00966CBA"/>
    <w:rsid w:val="009750E5"/>
    <w:rsid w:val="00975CB8"/>
    <w:rsid w:val="0098312A"/>
    <w:rsid w:val="00986BA0"/>
    <w:rsid w:val="00990B2A"/>
    <w:rsid w:val="009910C9"/>
    <w:rsid w:val="0099195B"/>
    <w:rsid w:val="00993489"/>
    <w:rsid w:val="0099540C"/>
    <w:rsid w:val="009A0ED2"/>
    <w:rsid w:val="009A18D0"/>
    <w:rsid w:val="009A1CF7"/>
    <w:rsid w:val="009A4A96"/>
    <w:rsid w:val="009A58A1"/>
    <w:rsid w:val="009A6014"/>
    <w:rsid w:val="009A61A8"/>
    <w:rsid w:val="009B2D07"/>
    <w:rsid w:val="009B5FCA"/>
    <w:rsid w:val="009B789B"/>
    <w:rsid w:val="009B799F"/>
    <w:rsid w:val="009B7FA5"/>
    <w:rsid w:val="009C2DBB"/>
    <w:rsid w:val="009C7FA7"/>
    <w:rsid w:val="009D0B01"/>
    <w:rsid w:val="009D0BF4"/>
    <w:rsid w:val="009D32EE"/>
    <w:rsid w:val="009D38F5"/>
    <w:rsid w:val="009D5CCA"/>
    <w:rsid w:val="009D6138"/>
    <w:rsid w:val="009E05CE"/>
    <w:rsid w:val="009E15A9"/>
    <w:rsid w:val="009E3715"/>
    <w:rsid w:val="009E3C0E"/>
    <w:rsid w:val="009E5F48"/>
    <w:rsid w:val="009F2724"/>
    <w:rsid w:val="00A013E3"/>
    <w:rsid w:val="00A037A1"/>
    <w:rsid w:val="00A03F31"/>
    <w:rsid w:val="00A04220"/>
    <w:rsid w:val="00A048EC"/>
    <w:rsid w:val="00A06377"/>
    <w:rsid w:val="00A070BF"/>
    <w:rsid w:val="00A0788E"/>
    <w:rsid w:val="00A07DA7"/>
    <w:rsid w:val="00A12773"/>
    <w:rsid w:val="00A13753"/>
    <w:rsid w:val="00A21ED4"/>
    <w:rsid w:val="00A307FD"/>
    <w:rsid w:val="00A32D48"/>
    <w:rsid w:val="00A34E98"/>
    <w:rsid w:val="00A373D8"/>
    <w:rsid w:val="00A37BC0"/>
    <w:rsid w:val="00A428E3"/>
    <w:rsid w:val="00A4393F"/>
    <w:rsid w:val="00A516D4"/>
    <w:rsid w:val="00A57276"/>
    <w:rsid w:val="00A61BCC"/>
    <w:rsid w:val="00A6254A"/>
    <w:rsid w:val="00A63DCF"/>
    <w:rsid w:val="00A671A4"/>
    <w:rsid w:val="00A67EDC"/>
    <w:rsid w:val="00A707C1"/>
    <w:rsid w:val="00A71A8B"/>
    <w:rsid w:val="00A76346"/>
    <w:rsid w:val="00A821C2"/>
    <w:rsid w:val="00A85A32"/>
    <w:rsid w:val="00A86F64"/>
    <w:rsid w:val="00A91FFB"/>
    <w:rsid w:val="00AA26B6"/>
    <w:rsid w:val="00AA4866"/>
    <w:rsid w:val="00AA4975"/>
    <w:rsid w:val="00AA49CE"/>
    <w:rsid w:val="00AA5D1E"/>
    <w:rsid w:val="00AB5473"/>
    <w:rsid w:val="00AB68DA"/>
    <w:rsid w:val="00AC21D8"/>
    <w:rsid w:val="00AC269D"/>
    <w:rsid w:val="00AC4847"/>
    <w:rsid w:val="00AC6BE3"/>
    <w:rsid w:val="00AC78B1"/>
    <w:rsid w:val="00AC7984"/>
    <w:rsid w:val="00AD00BA"/>
    <w:rsid w:val="00AD09C4"/>
    <w:rsid w:val="00AD2776"/>
    <w:rsid w:val="00AD6207"/>
    <w:rsid w:val="00AF1982"/>
    <w:rsid w:val="00AF1B82"/>
    <w:rsid w:val="00AF2C10"/>
    <w:rsid w:val="00AF5CC4"/>
    <w:rsid w:val="00AF5F7B"/>
    <w:rsid w:val="00B01ED4"/>
    <w:rsid w:val="00B05300"/>
    <w:rsid w:val="00B06495"/>
    <w:rsid w:val="00B07837"/>
    <w:rsid w:val="00B07E91"/>
    <w:rsid w:val="00B20428"/>
    <w:rsid w:val="00B21B3C"/>
    <w:rsid w:val="00B235E6"/>
    <w:rsid w:val="00B32177"/>
    <w:rsid w:val="00B41261"/>
    <w:rsid w:val="00B425F8"/>
    <w:rsid w:val="00B50D14"/>
    <w:rsid w:val="00B51A0A"/>
    <w:rsid w:val="00B60B8D"/>
    <w:rsid w:val="00B63BAD"/>
    <w:rsid w:val="00B66600"/>
    <w:rsid w:val="00B67B7D"/>
    <w:rsid w:val="00B723C8"/>
    <w:rsid w:val="00B83074"/>
    <w:rsid w:val="00B96A6C"/>
    <w:rsid w:val="00B97BC2"/>
    <w:rsid w:val="00BA6C9E"/>
    <w:rsid w:val="00BB2053"/>
    <w:rsid w:val="00BB704C"/>
    <w:rsid w:val="00BB77B6"/>
    <w:rsid w:val="00BC1FE7"/>
    <w:rsid w:val="00BC2ABA"/>
    <w:rsid w:val="00BC3B92"/>
    <w:rsid w:val="00BC5228"/>
    <w:rsid w:val="00BC54D8"/>
    <w:rsid w:val="00BC6BFB"/>
    <w:rsid w:val="00BD12F4"/>
    <w:rsid w:val="00BD4730"/>
    <w:rsid w:val="00BD60CC"/>
    <w:rsid w:val="00BD7CCC"/>
    <w:rsid w:val="00BE3CC4"/>
    <w:rsid w:val="00BE6FAB"/>
    <w:rsid w:val="00BE7C41"/>
    <w:rsid w:val="00BF2F1B"/>
    <w:rsid w:val="00C00B13"/>
    <w:rsid w:val="00C01AFA"/>
    <w:rsid w:val="00C10B2C"/>
    <w:rsid w:val="00C11E51"/>
    <w:rsid w:val="00C13332"/>
    <w:rsid w:val="00C14C1F"/>
    <w:rsid w:val="00C30AC8"/>
    <w:rsid w:val="00C34954"/>
    <w:rsid w:val="00C36263"/>
    <w:rsid w:val="00C37A91"/>
    <w:rsid w:val="00C42058"/>
    <w:rsid w:val="00C43E12"/>
    <w:rsid w:val="00C454F5"/>
    <w:rsid w:val="00C4635C"/>
    <w:rsid w:val="00C47E26"/>
    <w:rsid w:val="00C50FB5"/>
    <w:rsid w:val="00C53EE0"/>
    <w:rsid w:val="00C6071B"/>
    <w:rsid w:val="00C632A1"/>
    <w:rsid w:val="00C66E50"/>
    <w:rsid w:val="00C746BE"/>
    <w:rsid w:val="00C83248"/>
    <w:rsid w:val="00C87208"/>
    <w:rsid w:val="00C875A5"/>
    <w:rsid w:val="00C92887"/>
    <w:rsid w:val="00C97DBB"/>
    <w:rsid w:val="00CA29A9"/>
    <w:rsid w:val="00CB166A"/>
    <w:rsid w:val="00CC1A1B"/>
    <w:rsid w:val="00CC6969"/>
    <w:rsid w:val="00CD223A"/>
    <w:rsid w:val="00CD3C01"/>
    <w:rsid w:val="00CD3CE8"/>
    <w:rsid w:val="00CD43F6"/>
    <w:rsid w:val="00CE34EA"/>
    <w:rsid w:val="00CE4F0C"/>
    <w:rsid w:val="00CE6DFA"/>
    <w:rsid w:val="00CF1004"/>
    <w:rsid w:val="00CF18A7"/>
    <w:rsid w:val="00CF1CEB"/>
    <w:rsid w:val="00CF35BA"/>
    <w:rsid w:val="00CF6E7C"/>
    <w:rsid w:val="00D03D92"/>
    <w:rsid w:val="00D06509"/>
    <w:rsid w:val="00D12572"/>
    <w:rsid w:val="00D148C8"/>
    <w:rsid w:val="00D16F81"/>
    <w:rsid w:val="00D17C8E"/>
    <w:rsid w:val="00D21D49"/>
    <w:rsid w:val="00D24CD9"/>
    <w:rsid w:val="00D266E7"/>
    <w:rsid w:val="00D42476"/>
    <w:rsid w:val="00D454B7"/>
    <w:rsid w:val="00D52AF1"/>
    <w:rsid w:val="00D53394"/>
    <w:rsid w:val="00D579EA"/>
    <w:rsid w:val="00D57AF5"/>
    <w:rsid w:val="00D62026"/>
    <w:rsid w:val="00D63E57"/>
    <w:rsid w:val="00D664AB"/>
    <w:rsid w:val="00D67728"/>
    <w:rsid w:val="00D70C51"/>
    <w:rsid w:val="00D7196A"/>
    <w:rsid w:val="00D71B6E"/>
    <w:rsid w:val="00D73C04"/>
    <w:rsid w:val="00D747DA"/>
    <w:rsid w:val="00D76AA9"/>
    <w:rsid w:val="00D800DE"/>
    <w:rsid w:val="00D80F72"/>
    <w:rsid w:val="00D8681F"/>
    <w:rsid w:val="00D9453A"/>
    <w:rsid w:val="00D94643"/>
    <w:rsid w:val="00DA09F5"/>
    <w:rsid w:val="00DA3CFF"/>
    <w:rsid w:val="00DA4693"/>
    <w:rsid w:val="00DA6740"/>
    <w:rsid w:val="00DA7C65"/>
    <w:rsid w:val="00DB2B8F"/>
    <w:rsid w:val="00DB774A"/>
    <w:rsid w:val="00DC05AF"/>
    <w:rsid w:val="00DC3E3C"/>
    <w:rsid w:val="00DD0866"/>
    <w:rsid w:val="00DD3FA6"/>
    <w:rsid w:val="00DD4EA6"/>
    <w:rsid w:val="00DD7C71"/>
    <w:rsid w:val="00DE0464"/>
    <w:rsid w:val="00DE0E19"/>
    <w:rsid w:val="00DE20B9"/>
    <w:rsid w:val="00DE3148"/>
    <w:rsid w:val="00DE7EB8"/>
    <w:rsid w:val="00DF1892"/>
    <w:rsid w:val="00DF5FFC"/>
    <w:rsid w:val="00DF629C"/>
    <w:rsid w:val="00DF71E3"/>
    <w:rsid w:val="00DF7C26"/>
    <w:rsid w:val="00E013D5"/>
    <w:rsid w:val="00E122AB"/>
    <w:rsid w:val="00E140FD"/>
    <w:rsid w:val="00E144DA"/>
    <w:rsid w:val="00E172A7"/>
    <w:rsid w:val="00E17AEA"/>
    <w:rsid w:val="00E226F6"/>
    <w:rsid w:val="00E2581D"/>
    <w:rsid w:val="00E276EE"/>
    <w:rsid w:val="00E46403"/>
    <w:rsid w:val="00E5583E"/>
    <w:rsid w:val="00E55A7E"/>
    <w:rsid w:val="00E6327D"/>
    <w:rsid w:val="00E63FAA"/>
    <w:rsid w:val="00E644A8"/>
    <w:rsid w:val="00E75666"/>
    <w:rsid w:val="00E77409"/>
    <w:rsid w:val="00E81984"/>
    <w:rsid w:val="00E81E71"/>
    <w:rsid w:val="00E86C40"/>
    <w:rsid w:val="00E878FB"/>
    <w:rsid w:val="00E94C3F"/>
    <w:rsid w:val="00EA0EFE"/>
    <w:rsid w:val="00EA2158"/>
    <w:rsid w:val="00EA6879"/>
    <w:rsid w:val="00EB1DD0"/>
    <w:rsid w:val="00EB29F8"/>
    <w:rsid w:val="00EB6A86"/>
    <w:rsid w:val="00ED1355"/>
    <w:rsid w:val="00ED1A4E"/>
    <w:rsid w:val="00EE4797"/>
    <w:rsid w:val="00EE7DB0"/>
    <w:rsid w:val="00EF13A7"/>
    <w:rsid w:val="00EF564B"/>
    <w:rsid w:val="00F0354E"/>
    <w:rsid w:val="00F03A71"/>
    <w:rsid w:val="00F045B6"/>
    <w:rsid w:val="00F051FB"/>
    <w:rsid w:val="00F06494"/>
    <w:rsid w:val="00F10340"/>
    <w:rsid w:val="00F14EA4"/>
    <w:rsid w:val="00F16501"/>
    <w:rsid w:val="00F24B10"/>
    <w:rsid w:val="00F24FB7"/>
    <w:rsid w:val="00F300F2"/>
    <w:rsid w:val="00F310A8"/>
    <w:rsid w:val="00F32B85"/>
    <w:rsid w:val="00F37632"/>
    <w:rsid w:val="00F37FF7"/>
    <w:rsid w:val="00F4147F"/>
    <w:rsid w:val="00F43944"/>
    <w:rsid w:val="00F44318"/>
    <w:rsid w:val="00F51C69"/>
    <w:rsid w:val="00F52AD5"/>
    <w:rsid w:val="00F52F2C"/>
    <w:rsid w:val="00F5599E"/>
    <w:rsid w:val="00F57FBA"/>
    <w:rsid w:val="00F63C5F"/>
    <w:rsid w:val="00F66C69"/>
    <w:rsid w:val="00F70701"/>
    <w:rsid w:val="00F723DA"/>
    <w:rsid w:val="00F73CA4"/>
    <w:rsid w:val="00F746D7"/>
    <w:rsid w:val="00F748A9"/>
    <w:rsid w:val="00F82B67"/>
    <w:rsid w:val="00F82EAB"/>
    <w:rsid w:val="00F83019"/>
    <w:rsid w:val="00F8468D"/>
    <w:rsid w:val="00F84BF6"/>
    <w:rsid w:val="00F85C11"/>
    <w:rsid w:val="00F85CDE"/>
    <w:rsid w:val="00F86268"/>
    <w:rsid w:val="00F91038"/>
    <w:rsid w:val="00F92842"/>
    <w:rsid w:val="00F93ABE"/>
    <w:rsid w:val="00F94D98"/>
    <w:rsid w:val="00FA198F"/>
    <w:rsid w:val="00FA225D"/>
    <w:rsid w:val="00FA38F2"/>
    <w:rsid w:val="00FA5778"/>
    <w:rsid w:val="00FA58A6"/>
    <w:rsid w:val="00FB058D"/>
    <w:rsid w:val="00FB1BA9"/>
    <w:rsid w:val="00FB3248"/>
    <w:rsid w:val="00FB7BC7"/>
    <w:rsid w:val="00FC215D"/>
    <w:rsid w:val="00FC5BED"/>
    <w:rsid w:val="00FC7E75"/>
    <w:rsid w:val="00FD14C7"/>
    <w:rsid w:val="00FD27A6"/>
    <w:rsid w:val="00FD5BC7"/>
    <w:rsid w:val="00FE7513"/>
    <w:rsid w:val="00FF24EE"/>
    <w:rsid w:val="00FF2EB1"/>
    <w:rsid w:val="00FF4295"/>
    <w:rsid w:val="00FF5030"/>
    <w:rsid w:val="00FF62D3"/>
    <w:rsid w:val="00FF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 strokecolor="none [1311]">
      <v:fill color="white"/>
      <v:stroke color="none [1311]"/>
    </o:shapedefaults>
    <o:shapelayout v:ext="edit">
      <o:idmap v:ext="edit" data="1"/>
    </o:shapelayout>
  </w:shapeDefaults>
  <w:decimalSymbol w:val="."/>
  <w:listSeparator w:val=","/>
  <w14:docId w14:val="6E85F7C2"/>
  <w15:docId w15:val="{29A9419C-D8F0-4B43-92A3-D0AE9CD0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432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rsid w:val="008F5432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paragraph" w:styleId="20">
    <w:name w:val="heading 2"/>
    <w:basedOn w:val="a"/>
    <w:next w:val="a0"/>
    <w:link w:val="21"/>
    <w:qFormat/>
    <w:rsid w:val="008F543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  <w:szCs w:val="20"/>
    </w:rPr>
  </w:style>
  <w:style w:type="paragraph" w:styleId="30">
    <w:name w:val="heading 3"/>
    <w:basedOn w:val="a"/>
    <w:next w:val="a0"/>
    <w:link w:val="31"/>
    <w:qFormat/>
    <w:rsid w:val="008F5432"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paragraph" w:styleId="40">
    <w:name w:val="heading 4"/>
    <w:basedOn w:val="a"/>
    <w:next w:val="a0"/>
    <w:link w:val="41"/>
    <w:qFormat/>
    <w:rsid w:val="008F5432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  <w:szCs w:val="20"/>
    </w:rPr>
  </w:style>
  <w:style w:type="paragraph" w:styleId="5">
    <w:name w:val="heading 5"/>
    <w:basedOn w:val="a"/>
    <w:next w:val="a0"/>
    <w:link w:val="50"/>
    <w:qFormat/>
    <w:rsid w:val="008F5432"/>
    <w:pPr>
      <w:keepNext/>
      <w:keepLines/>
      <w:spacing w:before="280" w:after="290" w:line="376" w:lineRule="auto"/>
      <w:outlineLvl w:val="4"/>
    </w:pPr>
    <w:rPr>
      <w:b/>
      <w:sz w:val="28"/>
      <w:szCs w:val="20"/>
    </w:rPr>
  </w:style>
  <w:style w:type="paragraph" w:styleId="6">
    <w:name w:val="heading 6"/>
    <w:basedOn w:val="a"/>
    <w:next w:val="a0"/>
    <w:link w:val="60"/>
    <w:qFormat/>
    <w:rsid w:val="008F5432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basedOn w:val="a"/>
    <w:next w:val="a0"/>
    <w:link w:val="70"/>
    <w:qFormat/>
    <w:rsid w:val="008F5432"/>
    <w:pPr>
      <w:keepNext/>
      <w:keepLines/>
      <w:spacing w:before="240" w:after="64" w:line="320" w:lineRule="auto"/>
      <w:outlineLvl w:val="6"/>
    </w:pPr>
    <w:rPr>
      <w:b/>
      <w:sz w:val="24"/>
      <w:szCs w:val="20"/>
    </w:rPr>
  </w:style>
  <w:style w:type="paragraph" w:styleId="8">
    <w:name w:val="heading 8"/>
    <w:basedOn w:val="a"/>
    <w:next w:val="a0"/>
    <w:link w:val="80"/>
    <w:qFormat/>
    <w:rsid w:val="008F5432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"/>
    <w:next w:val="a0"/>
    <w:link w:val="90"/>
    <w:qFormat/>
    <w:rsid w:val="008F5432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F5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8F543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F5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F5432"/>
    <w:rPr>
      <w:sz w:val="18"/>
      <w:szCs w:val="18"/>
    </w:rPr>
  </w:style>
  <w:style w:type="character" w:customStyle="1" w:styleId="11">
    <w:name w:val="标题 1 字符"/>
    <w:link w:val="10"/>
    <w:rsid w:val="008F5432"/>
    <w:rPr>
      <w:rFonts w:ascii="Times New Roman" w:hAnsi="Times New Roman"/>
      <w:b/>
      <w:kern w:val="44"/>
      <w:sz w:val="44"/>
    </w:rPr>
  </w:style>
  <w:style w:type="character" w:customStyle="1" w:styleId="21">
    <w:name w:val="标题 2 字符"/>
    <w:link w:val="20"/>
    <w:rsid w:val="008F5432"/>
    <w:rPr>
      <w:rFonts w:ascii="Arial" w:eastAsia="黑体" w:hAnsi="Arial"/>
      <w:b/>
      <w:kern w:val="2"/>
      <w:sz w:val="32"/>
    </w:rPr>
  </w:style>
  <w:style w:type="character" w:customStyle="1" w:styleId="31">
    <w:name w:val="标题 3 字符"/>
    <w:link w:val="30"/>
    <w:rsid w:val="008F5432"/>
    <w:rPr>
      <w:rFonts w:ascii="Times New Roman" w:hAnsi="Times New Roman"/>
      <w:b/>
      <w:kern w:val="2"/>
      <w:sz w:val="32"/>
    </w:rPr>
  </w:style>
  <w:style w:type="character" w:customStyle="1" w:styleId="41">
    <w:name w:val="标题 4 字符"/>
    <w:link w:val="40"/>
    <w:rsid w:val="008F5432"/>
    <w:rPr>
      <w:rFonts w:ascii="Arial" w:eastAsia="黑体" w:hAnsi="Arial"/>
      <w:b/>
      <w:kern w:val="2"/>
      <w:sz w:val="28"/>
    </w:rPr>
  </w:style>
  <w:style w:type="character" w:customStyle="1" w:styleId="50">
    <w:name w:val="标题 5 字符"/>
    <w:link w:val="5"/>
    <w:rsid w:val="008F5432"/>
    <w:rPr>
      <w:rFonts w:ascii="Times New Roman" w:hAnsi="Times New Roman"/>
      <w:b/>
      <w:kern w:val="2"/>
      <w:sz w:val="28"/>
    </w:rPr>
  </w:style>
  <w:style w:type="character" w:customStyle="1" w:styleId="60">
    <w:name w:val="标题 6 字符"/>
    <w:link w:val="6"/>
    <w:rsid w:val="008F5432"/>
    <w:rPr>
      <w:rFonts w:ascii="Arial" w:eastAsia="黑体" w:hAnsi="Arial"/>
      <w:b/>
      <w:kern w:val="2"/>
      <w:sz w:val="24"/>
    </w:rPr>
  </w:style>
  <w:style w:type="character" w:customStyle="1" w:styleId="70">
    <w:name w:val="标题 7 字符"/>
    <w:link w:val="7"/>
    <w:rsid w:val="008F5432"/>
    <w:rPr>
      <w:rFonts w:ascii="Times New Roman" w:hAnsi="Times New Roman"/>
      <w:b/>
      <w:kern w:val="2"/>
      <w:sz w:val="24"/>
    </w:rPr>
  </w:style>
  <w:style w:type="character" w:customStyle="1" w:styleId="80">
    <w:name w:val="标题 8 字符"/>
    <w:link w:val="8"/>
    <w:rsid w:val="008F5432"/>
    <w:rPr>
      <w:rFonts w:ascii="Arial" w:eastAsia="黑体" w:hAnsi="Arial"/>
      <w:kern w:val="2"/>
      <w:sz w:val="24"/>
    </w:rPr>
  </w:style>
  <w:style w:type="character" w:customStyle="1" w:styleId="90">
    <w:name w:val="标题 9 字符"/>
    <w:link w:val="9"/>
    <w:rsid w:val="008F5432"/>
    <w:rPr>
      <w:rFonts w:ascii="Arial" w:eastAsia="黑体" w:hAnsi="Arial"/>
      <w:kern w:val="2"/>
      <w:sz w:val="21"/>
    </w:rPr>
  </w:style>
  <w:style w:type="paragraph" w:styleId="a0">
    <w:name w:val="Normal Indent"/>
    <w:basedOn w:val="a"/>
    <w:uiPriority w:val="99"/>
    <w:unhideWhenUsed/>
    <w:rsid w:val="008F5432"/>
    <w:pPr>
      <w:ind w:firstLineChars="200" w:firstLine="420"/>
    </w:pPr>
  </w:style>
  <w:style w:type="paragraph" w:styleId="a8">
    <w:name w:val="Document Map"/>
    <w:basedOn w:val="a"/>
    <w:link w:val="a9"/>
    <w:uiPriority w:val="99"/>
    <w:semiHidden/>
    <w:unhideWhenUsed/>
    <w:rsid w:val="008F5432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8F5432"/>
    <w:rPr>
      <w:rFonts w:ascii="宋体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575F5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551893"/>
    <w:pPr>
      <w:tabs>
        <w:tab w:val="left" w:pos="420"/>
        <w:tab w:val="right" w:leader="dot" w:pos="8296"/>
      </w:tabs>
      <w:spacing w:line="480" w:lineRule="auto"/>
    </w:pPr>
  </w:style>
  <w:style w:type="paragraph" w:styleId="TOC2">
    <w:name w:val="toc 2"/>
    <w:basedOn w:val="a"/>
    <w:next w:val="a"/>
    <w:autoRedefine/>
    <w:uiPriority w:val="39"/>
    <w:rsid w:val="009750E5"/>
    <w:pPr>
      <w:tabs>
        <w:tab w:val="left" w:pos="1134"/>
        <w:tab w:val="right" w:leader="dot" w:pos="8296"/>
      </w:tabs>
      <w:spacing w:line="480" w:lineRule="auto"/>
      <w:ind w:left="420"/>
    </w:pPr>
  </w:style>
  <w:style w:type="character" w:styleId="ab">
    <w:name w:val="Hyperlink"/>
    <w:uiPriority w:val="99"/>
    <w:rsid w:val="006F666C"/>
    <w:rPr>
      <w:color w:val="0000FF"/>
      <w:u w:val="single"/>
    </w:rPr>
  </w:style>
  <w:style w:type="paragraph" w:styleId="TOC3">
    <w:name w:val="toc 3"/>
    <w:basedOn w:val="a"/>
    <w:next w:val="a"/>
    <w:autoRedefine/>
    <w:uiPriority w:val="39"/>
    <w:rsid w:val="006F666C"/>
    <w:pPr>
      <w:tabs>
        <w:tab w:val="left" w:pos="1701"/>
        <w:tab w:val="right" w:leader="dot" w:pos="8296"/>
      </w:tabs>
      <w:ind w:left="840"/>
    </w:pPr>
  </w:style>
  <w:style w:type="paragraph" w:styleId="ac">
    <w:name w:val="No Spacing"/>
    <w:link w:val="ad"/>
    <w:uiPriority w:val="1"/>
    <w:qFormat/>
    <w:rsid w:val="006F666C"/>
    <w:rPr>
      <w:sz w:val="22"/>
      <w:szCs w:val="22"/>
    </w:rPr>
  </w:style>
  <w:style w:type="character" w:customStyle="1" w:styleId="ad">
    <w:name w:val="无间隔 字符"/>
    <w:link w:val="ac"/>
    <w:uiPriority w:val="1"/>
    <w:rsid w:val="006F666C"/>
    <w:rPr>
      <w:sz w:val="22"/>
      <w:szCs w:val="22"/>
      <w:lang w:val="en-US" w:eastAsia="zh-CN" w:bidi="ar-SA"/>
    </w:rPr>
  </w:style>
  <w:style w:type="paragraph" w:styleId="ae">
    <w:name w:val="Balloon Text"/>
    <w:basedOn w:val="a"/>
    <w:link w:val="af"/>
    <w:uiPriority w:val="99"/>
    <w:semiHidden/>
    <w:unhideWhenUsed/>
    <w:rsid w:val="006F666C"/>
    <w:rPr>
      <w:sz w:val="18"/>
      <w:szCs w:val="18"/>
    </w:rPr>
  </w:style>
  <w:style w:type="character" w:customStyle="1" w:styleId="af">
    <w:name w:val="批注框文本 字符"/>
    <w:link w:val="ae"/>
    <w:uiPriority w:val="99"/>
    <w:semiHidden/>
    <w:rsid w:val="006F666C"/>
    <w:rPr>
      <w:rFonts w:ascii="Times New Roman" w:hAnsi="Times New Roman"/>
      <w:kern w:val="2"/>
      <w:sz w:val="18"/>
      <w:szCs w:val="18"/>
    </w:rPr>
  </w:style>
  <w:style w:type="paragraph" w:styleId="af0">
    <w:name w:val="Body Text"/>
    <w:basedOn w:val="a"/>
    <w:semiHidden/>
    <w:unhideWhenUsed/>
    <w:rsid w:val="00A76346"/>
    <w:pPr>
      <w:spacing w:after="120"/>
    </w:pPr>
  </w:style>
  <w:style w:type="character" w:styleId="af1">
    <w:name w:val="page number"/>
    <w:basedOn w:val="a1"/>
    <w:rsid w:val="00417035"/>
  </w:style>
  <w:style w:type="table" w:styleId="af2">
    <w:name w:val="Table Grid"/>
    <w:basedOn w:val="a2"/>
    <w:rsid w:val="00DE0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sid w:val="00844A5D"/>
    <w:rPr>
      <w:b/>
      <w:bCs/>
    </w:rPr>
  </w:style>
  <w:style w:type="numbering" w:customStyle="1" w:styleId="1">
    <w:name w:val="样式1"/>
    <w:uiPriority w:val="99"/>
    <w:rsid w:val="00F748A9"/>
    <w:pPr>
      <w:numPr>
        <w:numId w:val="2"/>
      </w:numPr>
    </w:pPr>
  </w:style>
  <w:style w:type="numbering" w:customStyle="1" w:styleId="2">
    <w:name w:val="样式2"/>
    <w:uiPriority w:val="99"/>
    <w:rsid w:val="00F748A9"/>
    <w:pPr>
      <w:numPr>
        <w:numId w:val="3"/>
      </w:numPr>
    </w:pPr>
  </w:style>
  <w:style w:type="numbering" w:customStyle="1" w:styleId="3">
    <w:name w:val="样式3"/>
    <w:uiPriority w:val="99"/>
    <w:rsid w:val="008C022A"/>
    <w:pPr>
      <w:numPr>
        <w:numId w:val="4"/>
      </w:numPr>
    </w:pPr>
  </w:style>
  <w:style w:type="numbering" w:customStyle="1" w:styleId="4">
    <w:name w:val="样式4"/>
    <w:uiPriority w:val="99"/>
    <w:rsid w:val="008C022A"/>
    <w:pPr>
      <w:numPr>
        <w:numId w:val="5"/>
      </w:numPr>
    </w:pPr>
  </w:style>
  <w:style w:type="paragraph" w:styleId="TOC">
    <w:name w:val="TOC Heading"/>
    <w:basedOn w:val="10"/>
    <w:next w:val="a"/>
    <w:uiPriority w:val="39"/>
    <w:semiHidden/>
    <w:unhideWhenUsed/>
    <w:qFormat/>
    <w:rsid w:val="00C14C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styleId="af4">
    <w:name w:val="FollowedHyperlink"/>
    <w:basedOn w:val="a1"/>
    <w:uiPriority w:val="99"/>
    <w:semiHidden/>
    <w:unhideWhenUsed/>
    <w:rsid w:val="003F5869"/>
    <w:rPr>
      <w:color w:val="800080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BC1F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893600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911733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555133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10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782133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233806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2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7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19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703613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67075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8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2"/>
    </mc:Choice>
    <mc:Fallback>
      <c:style val="1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7.145173293998125E-2"/>
          <c:y val="2.7796866656393016E-2"/>
          <c:w val="0.91215797244094488"/>
          <c:h val="0.88030152059094557"/>
        </c:manualLayout>
      </c:layout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掘金成绩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C00000"/>
              </a:solidFill>
            </c:spPr>
            <c:extLst>
              <c:ext xmlns:c16="http://schemas.microsoft.com/office/drawing/2014/chart" uri="{C3380CC4-5D6E-409C-BE32-E72D297353CC}">
                <c16:uniqueId val="{00000001-8CCB-4171-89ED-216181A5C648}"/>
              </c:ext>
            </c:extLst>
          </c:dPt>
          <c:dPt>
            <c:idx val="1"/>
            <c:invertIfNegative val="0"/>
            <c:bubble3D val="0"/>
            <c:spPr>
              <a:solidFill>
                <a:srgbClr val="7030A0"/>
              </a:solidFill>
            </c:spPr>
            <c:extLst>
              <c:ext xmlns:c16="http://schemas.microsoft.com/office/drawing/2014/chart" uri="{C3380CC4-5D6E-409C-BE32-E72D297353CC}">
                <c16:uniqueId val="{00000003-8CCB-4171-89ED-216181A5C648}"/>
              </c:ext>
            </c:extLst>
          </c:dPt>
          <c:dPt>
            <c:idx val="2"/>
            <c:invertIfNegative val="0"/>
            <c:bubble3D val="0"/>
            <c:spPr>
              <a:solidFill>
                <a:srgbClr val="92D050"/>
              </a:solidFill>
            </c:spPr>
            <c:extLst>
              <c:ext xmlns:c16="http://schemas.microsoft.com/office/drawing/2014/chart" uri="{C3380CC4-5D6E-409C-BE32-E72D297353CC}">
                <c16:uniqueId val="{00000005-8CCB-4171-89ED-216181A5C648}"/>
              </c:ext>
            </c:extLst>
          </c:dPt>
          <c:dLbls>
            <c:dLbl>
              <c:idx val="0"/>
              <c:layout>
                <c:manualLayout>
                  <c:x val="2.5499174790485128E-2"/>
                  <c:y val="-5.404865409219764E-2"/>
                </c:manualLayout>
              </c:layout>
              <c:tx>
                <c:rich>
                  <a:bodyPr/>
                  <a:lstStyle/>
                  <a:p>
                    <a:pPr>
                      <a:defRPr b="1">
                        <a:solidFill>
                          <a:srgbClr val="C00000"/>
                        </a:solidFill>
                        <a:latin typeface="微软雅黑" pitchFamily="34" charset="-122"/>
                        <a:ea typeface="微软雅黑" pitchFamily="34" charset="-122"/>
                      </a:defRPr>
                    </a:pPr>
                    <a:r>
                      <a:rPr lang="en-US" altLang="en-US"/>
                      <a:t>25</a:t>
                    </a:r>
                  </a:p>
                </c:rich>
              </c:tx>
              <c:spPr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8CCB-4171-89ED-216181A5C648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CCB-4171-89ED-216181A5C648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CCB-4171-89ED-216181A5C648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课程规定天数</c:v>
                </c:pt>
                <c:pt idx="1">
                  <c:v>最多天数的小组</c:v>
                </c:pt>
                <c:pt idx="2">
                  <c:v>最少天数的小组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21</c:v>
                </c:pt>
                <c:pt idx="1">
                  <c:v>15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CCB-4171-89ED-216181A5C6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86"/>
        <c:gapDepth val="122"/>
        <c:shape val="box"/>
        <c:axId val="340894080"/>
        <c:axId val="340895616"/>
        <c:axId val="340884096"/>
      </c:bar3DChart>
      <c:catAx>
        <c:axId val="34089408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 b="1">
                <a:solidFill>
                  <a:schemeClr val="accent3">
                    <a:lumMod val="75000"/>
                  </a:schemeClr>
                </a:solidFill>
                <a:latin typeface="+mn-ea"/>
                <a:ea typeface="+mn-ea"/>
              </a:defRPr>
            </a:pPr>
            <a:endParaRPr lang="zh-CN"/>
          </a:p>
        </c:txPr>
        <c:crossAx val="340895616"/>
        <c:crosses val="autoZero"/>
        <c:auto val="1"/>
        <c:lblAlgn val="ctr"/>
        <c:lblOffset val="100"/>
        <c:noMultiLvlLbl val="0"/>
      </c:catAx>
      <c:valAx>
        <c:axId val="340895616"/>
        <c:scaling>
          <c:orientation val="minMax"/>
          <c:max val="25"/>
          <c:min val="1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>
                <a:solidFill>
                  <a:schemeClr val="accent3">
                    <a:lumMod val="75000"/>
                  </a:schemeClr>
                </a:solidFill>
                <a:latin typeface="+mn-ea"/>
                <a:ea typeface="+mn-ea"/>
              </a:defRPr>
            </a:pPr>
            <a:endParaRPr lang="zh-CN"/>
          </a:p>
        </c:txPr>
        <c:crossAx val="340894080"/>
        <c:crosses val="autoZero"/>
        <c:crossBetween val="between"/>
        <c:majorUnit val="2"/>
      </c:valAx>
      <c:serAx>
        <c:axId val="340884096"/>
        <c:scaling>
          <c:orientation val="minMax"/>
        </c:scaling>
        <c:delete val="1"/>
        <c:axPos val="b"/>
        <c:majorTickMark val="out"/>
        <c:minorTickMark val="none"/>
        <c:tickLblPos val="nextTo"/>
        <c:crossAx val="340895616"/>
        <c:crosses val="autoZero"/>
      </c:serAx>
    </c:plotArea>
    <c:plotVisOnly val="1"/>
    <c:dispBlanksAs val="gap"/>
    <c:showDLblsOverMax val="0"/>
  </c:chart>
  <c:txPr>
    <a:bodyPr/>
    <a:lstStyle/>
    <a:p>
      <a:pPr>
        <a:defRPr sz="1800"/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5677D7-3754-43FD-9529-279F95C54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8</Pages>
  <Words>331</Words>
  <Characters>1892</Characters>
  <Application>Microsoft Office Word</Application>
  <DocSecurity>0</DocSecurity>
  <Lines>15</Lines>
  <Paragraphs>4</Paragraphs>
  <ScaleCrop>false</ScaleCrop>
  <Company>Microsoft</Company>
  <LinksUpToDate>false</LinksUpToDate>
  <CharactersWithSpaces>2219</CharactersWithSpaces>
  <SharedDoc>false</SharedDoc>
  <HLinks>
    <vt:vector size="66" baseType="variant"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_Toc352944790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_Toc352944789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_Toc352944788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_Toc352944787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_Toc352944786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_Toc352944785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_Toc352944784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_Toc352944783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_Toc352944782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_Toc352944781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_Toc352944780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佳亿科技</dc:title>
  <dc:creator>高文举</dc:creator>
  <cp:lastModifiedBy>高 文举</cp:lastModifiedBy>
  <cp:revision>67</cp:revision>
  <cp:lastPrinted>2021-05-15T05:09:00Z</cp:lastPrinted>
  <dcterms:created xsi:type="dcterms:W3CDTF">2017-04-13T03:22:00Z</dcterms:created>
  <dcterms:modified xsi:type="dcterms:W3CDTF">2021-05-15T10:31:00Z</dcterms:modified>
</cp:coreProperties>
</file>